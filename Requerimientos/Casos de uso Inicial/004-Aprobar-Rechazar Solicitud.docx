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8648EE" w14:textId="0CFF1A34" w:rsidR="009118D7" w:rsidRDefault="009118D7" w:rsidP="009118D7">
      <w:pPr>
        <w:pStyle w:val="a"/>
        <w:tabs>
          <w:tab w:val="left" w:pos="480"/>
          <w:tab w:val="right" w:pos="9360"/>
        </w:tabs>
        <w:spacing w:line="276" w:lineRule="auto"/>
        <w:jc w:val="both"/>
        <w:rPr>
          <w:lang w:val="es-ES"/>
        </w:rPr>
      </w:pPr>
      <w:r>
        <w:t>Especificación de caso de uso:</w:t>
      </w:r>
      <w:r>
        <w:fldChar w:fldCharType="begin"/>
      </w:r>
      <w:r>
        <w:instrText xml:space="preserve"> TITLE </w:instrText>
      </w:r>
      <w:r>
        <w:fldChar w:fldCharType="end"/>
      </w:r>
      <w:r>
        <w:t xml:space="preserve"> </w:t>
      </w:r>
      <w:r w:rsidR="00AF76CB">
        <w:rPr>
          <w:lang w:val="es-ES"/>
        </w:rPr>
        <w:t>004</w:t>
      </w:r>
      <w:r w:rsidRPr="00F0140C">
        <w:rPr>
          <w:lang w:val="es-ES"/>
        </w:rPr>
        <w:t xml:space="preserve">- </w:t>
      </w:r>
      <w:r w:rsidR="00AF76CB">
        <w:rPr>
          <w:lang w:val="es-ES"/>
        </w:rPr>
        <w:t>Aprobar- Rechazar Solicitud</w:t>
      </w:r>
    </w:p>
    <w:p w14:paraId="5FA8BBE2" w14:textId="77777777" w:rsidR="009118D7" w:rsidRPr="00097840" w:rsidRDefault="009118D7" w:rsidP="009118D7">
      <w:pPr>
        <w:spacing w:line="276" w:lineRule="auto"/>
        <w:rPr>
          <w:lang w:val="es-ES"/>
        </w:rPr>
      </w:pPr>
    </w:p>
    <w:p w14:paraId="673CBCBE" w14:textId="77777777" w:rsidR="009118D7" w:rsidRPr="00E416B7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rPr>
          <w:sz w:val="22"/>
          <w:szCs w:val="22"/>
        </w:rPr>
      </w:pPr>
      <w:bookmarkStart w:id="0" w:name="_Toc425771379"/>
      <w:r w:rsidRPr="00E416B7">
        <w:rPr>
          <w:sz w:val="22"/>
          <w:szCs w:val="22"/>
        </w:rPr>
        <w:t>Breve descripción</w:t>
      </w:r>
      <w:bookmarkEnd w:id="0"/>
    </w:p>
    <w:p w14:paraId="2021B797" w14:textId="1F2CA1F5" w:rsidR="009118D7" w:rsidRPr="00390A03" w:rsidRDefault="009118D7" w:rsidP="009118D7">
      <w:pPr>
        <w:rPr>
          <w:rFonts w:ascii="Arial" w:hAnsi="Arial" w:cs="Arial"/>
        </w:rPr>
      </w:pPr>
      <w:r w:rsidRPr="00390A03">
        <w:rPr>
          <w:rFonts w:ascii="Arial" w:hAnsi="Arial" w:cs="Arial"/>
        </w:rPr>
        <w:t xml:space="preserve">Este caso de uso permite </w:t>
      </w:r>
      <w:r w:rsidR="00B64655">
        <w:rPr>
          <w:rFonts w:ascii="Arial" w:hAnsi="Arial" w:cs="Arial"/>
        </w:rPr>
        <w:t xml:space="preserve">realizar la Aprobación Rechazo de una </w:t>
      </w:r>
      <w:r w:rsidR="00E203B9">
        <w:rPr>
          <w:rFonts w:ascii="Arial" w:hAnsi="Arial" w:cs="Arial"/>
        </w:rPr>
        <w:t>solicitud de</w:t>
      </w:r>
      <w:r w:rsidR="00B64655">
        <w:rPr>
          <w:rFonts w:ascii="Arial" w:hAnsi="Arial" w:cs="Arial"/>
        </w:rPr>
        <w:t xml:space="preserve"> postulación </w:t>
      </w:r>
      <w:r w:rsidR="00BB4173">
        <w:rPr>
          <w:rFonts w:ascii="Arial" w:hAnsi="Arial" w:cs="Arial"/>
        </w:rPr>
        <w:t xml:space="preserve">para </w:t>
      </w:r>
      <w:r w:rsidR="00990B53">
        <w:rPr>
          <w:rFonts w:ascii="Arial" w:hAnsi="Arial" w:cs="Arial"/>
        </w:rPr>
        <w:t xml:space="preserve">la </w:t>
      </w:r>
      <w:r w:rsidR="00B64655">
        <w:rPr>
          <w:rFonts w:ascii="Arial" w:hAnsi="Arial" w:cs="Arial"/>
        </w:rPr>
        <w:t xml:space="preserve">para </w:t>
      </w:r>
      <w:r w:rsidR="00990B53">
        <w:rPr>
          <w:rFonts w:ascii="Arial" w:hAnsi="Arial" w:cs="Arial"/>
        </w:rPr>
        <w:t xml:space="preserve">CCM, </w:t>
      </w:r>
      <w:r w:rsidR="00BB4173">
        <w:rPr>
          <w:rFonts w:ascii="Arial" w:hAnsi="Arial" w:cs="Arial"/>
        </w:rPr>
        <w:t xml:space="preserve">a través del </w:t>
      </w:r>
      <w:r w:rsidR="00B64655">
        <w:rPr>
          <w:rFonts w:ascii="Arial" w:hAnsi="Arial" w:cs="Arial"/>
        </w:rPr>
        <w:t>sistema HQ-RUNT</w:t>
      </w:r>
    </w:p>
    <w:p w14:paraId="488CEB47" w14:textId="77777777" w:rsidR="009118D7" w:rsidRPr="00390A03" w:rsidRDefault="009118D7" w:rsidP="009118D7">
      <w:pPr>
        <w:rPr>
          <w:rFonts w:ascii="Arial" w:hAnsi="Arial" w:cs="Arial"/>
        </w:rPr>
      </w:pPr>
    </w:p>
    <w:p w14:paraId="612AF14F" w14:textId="77777777" w:rsidR="009118D7" w:rsidRPr="005805BB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rPr>
          <w:sz w:val="22"/>
          <w:szCs w:val="22"/>
        </w:rPr>
      </w:pPr>
      <w:bookmarkStart w:id="1" w:name="_Toc425771380"/>
      <w:r w:rsidRPr="005805BB">
        <w:rPr>
          <w:sz w:val="22"/>
          <w:szCs w:val="22"/>
        </w:rPr>
        <w:t>Actores</w:t>
      </w:r>
      <w:bookmarkEnd w:id="1"/>
    </w:p>
    <w:p w14:paraId="477860D4" w14:textId="7884A30B" w:rsidR="009118D7" w:rsidRPr="00D379B4" w:rsidRDefault="007A178D" w:rsidP="009118D7">
      <w:pPr>
        <w:numPr>
          <w:ilvl w:val="0"/>
          <w:numId w:val="2"/>
        </w:num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Ministerio de Transporte.</w:t>
      </w:r>
    </w:p>
    <w:p w14:paraId="70278BE4" w14:textId="77777777" w:rsidR="009118D7" w:rsidRPr="00D379B4" w:rsidRDefault="009118D7" w:rsidP="009118D7">
      <w:pPr>
        <w:pStyle w:val="Prrafodelista"/>
        <w:spacing w:line="276" w:lineRule="auto"/>
        <w:ind w:left="0"/>
        <w:jc w:val="both"/>
      </w:pPr>
    </w:p>
    <w:p w14:paraId="382E92BB" w14:textId="77777777" w:rsidR="009118D7" w:rsidRPr="00D379B4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rPr>
          <w:sz w:val="22"/>
          <w:szCs w:val="22"/>
        </w:rPr>
      </w:pPr>
      <w:bookmarkStart w:id="2" w:name="_Toc425771381"/>
      <w:r w:rsidRPr="00D379B4">
        <w:rPr>
          <w:sz w:val="22"/>
          <w:szCs w:val="22"/>
        </w:rPr>
        <w:t>Entradas</w:t>
      </w:r>
      <w:bookmarkEnd w:id="2"/>
    </w:p>
    <w:p w14:paraId="6DBFCECC" w14:textId="77777777" w:rsidR="009118D7" w:rsidRPr="00D379B4" w:rsidRDefault="009118D7" w:rsidP="009118D7">
      <w:pPr>
        <w:jc w:val="center"/>
      </w:pPr>
    </w:p>
    <w:tbl>
      <w:tblPr>
        <w:tblW w:w="10627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1271"/>
        <w:gridCol w:w="4683"/>
        <w:gridCol w:w="2405"/>
      </w:tblGrid>
      <w:tr w:rsidR="00815779" w:rsidRPr="00D379B4" w14:paraId="3759BD4A" w14:textId="77777777" w:rsidTr="00815779">
        <w:trPr>
          <w:trHeight w:val="341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26D5128" w14:textId="77777777" w:rsidR="00815779" w:rsidRPr="00D379B4" w:rsidRDefault="00815779" w:rsidP="00E20B84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D379B4">
              <w:rPr>
                <w:rFonts w:ascii="Arial" w:hAnsi="Arial" w:cs="Arial"/>
                <w:b/>
                <w:bCs/>
                <w:lang w:val="es-ES"/>
              </w:rPr>
              <w:t>Nombre campo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F5ED8" w14:textId="77777777" w:rsidR="00815779" w:rsidRPr="00815779" w:rsidRDefault="00815779" w:rsidP="00815779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815779">
              <w:rPr>
                <w:rFonts w:ascii="Arial" w:hAnsi="Arial" w:cs="Arial"/>
                <w:b/>
                <w:lang w:val="es-ES"/>
              </w:rPr>
              <w:t>Obligatorio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C76734A" w14:textId="77777777" w:rsidR="00815779" w:rsidRPr="00D379B4" w:rsidRDefault="00815779" w:rsidP="00E20B84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lang w:val="es-ES"/>
              </w:rPr>
            </w:pPr>
            <w:r w:rsidRPr="00D379B4">
              <w:rPr>
                <w:rFonts w:ascii="Arial" w:hAnsi="Arial" w:cs="Arial"/>
                <w:b/>
                <w:lang w:val="es-ES"/>
              </w:rPr>
              <w:t>Restricciones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1AA29" w14:textId="77777777" w:rsidR="00815779" w:rsidRPr="00D379B4" w:rsidRDefault="00815779" w:rsidP="00E20B84">
            <w:pPr>
              <w:snapToGrid w:val="0"/>
              <w:spacing w:line="276" w:lineRule="auto"/>
              <w:jc w:val="center"/>
              <w:rPr>
                <w:rFonts w:ascii="Arial" w:hAnsi="Arial" w:cs="Arial"/>
                <w:b/>
                <w:lang w:val="es-ES"/>
              </w:rPr>
            </w:pPr>
            <w:r w:rsidRPr="00D379B4">
              <w:rPr>
                <w:rFonts w:ascii="Arial" w:hAnsi="Arial" w:cs="Arial"/>
                <w:b/>
                <w:lang w:val="es-ES"/>
              </w:rPr>
              <w:t>Descripción</w:t>
            </w:r>
          </w:p>
        </w:tc>
      </w:tr>
      <w:tr w:rsidR="000848C6" w:rsidRPr="00D379B4" w14:paraId="4E384942" w14:textId="77777777" w:rsidTr="00305745">
        <w:trPr>
          <w:trHeight w:val="341"/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7864F" w14:textId="2072406A" w:rsidR="000848C6" w:rsidRPr="00D379B4" w:rsidRDefault="000848C6" w:rsidP="00B94061">
            <w:pPr>
              <w:snapToGrid w:val="0"/>
              <w:spacing w:line="276" w:lineRule="auto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bCs/>
                <w:lang w:val="es-ES"/>
              </w:rPr>
              <w:t>3.1 Da</w:t>
            </w:r>
            <w:r w:rsidR="00B94061">
              <w:rPr>
                <w:rFonts w:ascii="Arial" w:hAnsi="Arial" w:cs="Arial"/>
                <w:b/>
                <w:bCs/>
                <w:lang w:val="es-ES"/>
              </w:rPr>
              <w:t xml:space="preserve">tos </w:t>
            </w:r>
            <w:r w:rsidR="009612E2">
              <w:rPr>
                <w:rFonts w:ascii="Arial" w:hAnsi="Arial" w:cs="Arial"/>
                <w:b/>
                <w:bCs/>
                <w:lang w:val="es-ES"/>
              </w:rPr>
              <w:t>listado de postulaciones</w:t>
            </w:r>
          </w:p>
        </w:tc>
      </w:tr>
      <w:tr w:rsidR="00815779" w:rsidRPr="00D379B4" w14:paraId="3E656D5B" w14:textId="77777777" w:rsidTr="0081577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8BF83EC" w14:textId="45203563" w:rsidR="00815779" w:rsidRPr="00212269" w:rsidRDefault="00CD7886" w:rsidP="00E20B84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Fecha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4A583" w14:textId="77777777" w:rsidR="00815779" w:rsidRPr="00815779" w:rsidRDefault="00815779" w:rsidP="00815779">
            <w:pPr>
              <w:jc w:val="center"/>
              <w:rPr>
                <w:rFonts w:ascii="Arial" w:hAnsi="Arial" w:cs="Arial"/>
              </w:rPr>
            </w:pPr>
            <w:r w:rsidRPr="00815779">
              <w:rPr>
                <w:rFonts w:ascii="Arial" w:hAnsi="Arial" w:cs="Arial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CBE75F2" w14:textId="0753CCF0" w:rsidR="00815779" w:rsidRPr="00212269" w:rsidRDefault="00CD7886" w:rsidP="00E20B84">
            <w:pPr>
              <w:pStyle w:val="Encabezado"/>
              <w:tabs>
                <w:tab w:val="clear" w:pos="4320"/>
                <w:tab w:val="clear" w:pos="8640"/>
              </w:tabs>
              <w:spacing w:line="240" w:lineRule="auto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F9935" w14:textId="77D03508" w:rsidR="00815779" w:rsidRPr="00212269" w:rsidRDefault="00CD7886" w:rsidP="00E20B84">
            <w:pPr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Fecha en la cual se realizó la solitud por el portal del CCM.</w:t>
            </w:r>
          </w:p>
        </w:tc>
      </w:tr>
      <w:tr w:rsidR="00CD7886" w:rsidRPr="00D379B4" w14:paraId="0ACBCDAB" w14:textId="77777777" w:rsidTr="0081577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4211380" w14:textId="619953E8" w:rsidR="00CD7886" w:rsidRPr="00212269" w:rsidRDefault="00CD7886" w:rsidP="00CD7886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Solicitud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5EE5E" w14:textId="77777777" w:rsidR="00CD7886" w:rsidRPr="00815779" w:rsidRDefault="00CD7886" w:rsidP="00CD7886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CC64FF5" w14:textId="5EFA9481" w:rsidR="00CD7886" w:rsidRPr="00212269" w:rsidRDefault="00CD7886" w:rsidP="00CD7886">
            <w:pPr>
              <w:pStyle w:val="Encabezado"/>
              <w:tabs>
                <w:tab w:val="clear" w:pos="4320"/>
                <w:tab w:val="clear" w:pos="8640"/>
              </w:tabs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F6529B" w14:textId="1FF46F48" w:rsidR="00CD7886" w:rsidRPr="00212269" w:rsidRDefault="00272964" w:rsidP="00272964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Identificador de la </w:t>
            </w:r>
            <w:r w:rsidR="00CD7886">
              <w:rPr>
                <w:rFonts w:ascii="Arial" w:hAnsi="Arial" w:cs="Arial"/>
                <w:iCs/>
              </w:rPr>
              <w:t>solicitud del CCM.</w:t>
            </w:r>
          </w:p>
        </w:tc>
      </w:tr>
      <w:tr w:rsidR="001C4682" w:rsidRPr="00D379B4" w14:paraId="7F2F06C4" w14:textId="77777777" w:rsidTr="00071B94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79DC5EE" w14:textId="2833C4AB" w:rsidR="001C4682" w:rsidRPr="0011021F" w:rsidRDefault="001C4682" w:rsidP="001C4682">
            <w:pPr>
              <w:spacing w:line="240" w:lineRule="auto"/>
              <w:rPr>
                <w:rFonts w:ascii="Arial" w:hAnsi="Arial" w:cs="Arial"/>
                <w:iCs/>
                <w:color w:val="000000"/>
                <w:highlight w:val="yellow"/>
              </w:rPr>
            </w:pPr>
            <w:r>
              <w:rPr>
                <w:rFonts w:ascii="Arial" w:hAnsi="Arial" w:cs="Arial"/>
                <w:iCs/>
                <w:lang w:val="es-ES"/>
              </w:rPr>
              <w:t>Número de CCM solicitados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F06C4" w14:textId="77777777" w:rsidR="001C4682" w:rsidRPr="00815779" w:rsidRDefault="001C4682" w:rsidP="001C4682">
            <w:pPr>
              <w:jc w:val="center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bCs/>
                <w:iCs/>
                <w:lang w:val="es-ES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D7355BB" w14:textId="22AAE27A" w:rsidR="001C4682" w:rsidRDefault="001C4682" w:rsidP="001C4682">
            <w:pPr>
              <w:snapToGrid w:val="0"/>
              <w:jc w:val="both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CE08B" w14:textId="5F39AD8C" w:rsidR="001C4682" w:rsidRDefault="001C4682" w:rsidP="001C4682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Número de CCM registrados en la solicitud de postulación.</w:t>
            </w:r>
          </w:p>
        </w:tc>
      </w:tr>
      <w:tr w:rsidR="001C4682" w:rsidRPr="00D379B4" w14:paraId="31DB4D46" w14:textId="77777777" w:rsidTr="0081577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A2377FA" w14:textId="12EB02F0" w:rsidR="001C4682" w:rsidRDefault="00DE3F38" w:rsidP="001C4682">
            <w:pPr>
              <w:spacing w:line="240" w:lineRule="auto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Estado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E8584" w14:textId="7A0B2908" w:rsidR="001C4682" w:rsidRPr="00815779" w:rsidRDefault="00DE3F38" w:rsidP="001C4682">
            <w:pPr>
              <w:jc w:val="center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bCs/>
                <w:iCs/>
                <w:lang w:val="es-ES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14EEAC" w14:textId="52F9865C" w:rsidR="001C4682" w:rsidRDefault="00DE3F38" w:rsidP="001C4682">
            <w:pPr>
              <w:snapToGrid w:val="0"/>
              <w:jc w:val="both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50E88" w14:textId="027C6EE5" w:rsidR="001C4682" w:rsidRDefault="005D23C8" w:rsidP="001C4682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E</w:t>
            </w:r>
            <w:r w:rsidR="00DE3F38">
              <w:rPr>
                <w:rFonts w:ascii="Arial" w:hAnsi="Arial" w:cs="Arial"/>
                <w:iCs/>
                <w:lang w:val="es-ES"/>
              </w:rPr>
              <w:t>stado en el que se encuentra la solicitud, para este proceso la solicitud debe estar en estado EN_TRAMITE</w:t>
            </w:r>
          </w:p>
        </w:tc>
      </w:tr>
      <w:tr w:rsidR="001C4682" w:rsidRPr="00D379B4" w14:paraId="4FB69649" w14:textId="77777777" w:rsidTr="00815779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30566A" w14:textId="436D1E98" w:rsidR="001C4682" w:rsidRDefault="005D23C8" w:rsidP="001C4682">
            <w:pPr>
              <w:spacing w:line="240" w:lineRule="auto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Solicitante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EE22" w14:textId="77777777" w:rsidR="001C4682" w:rsidRPr="00815779" w:rsidRDefault="001C4682" w:rsidP="001C4682">
            <w:pPr>
              <w:jc w:val="center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bCs/>
                <w:iCs/>
                <w:lang w:val="es-ES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0F6F15" w14:textId="0A1D46FB" w:rsidR="001C4682" w:rsidRDefault="005D23C8" w:rsidP="001C4682">
            <w:pPr>
              <w:snapToGrid w:val="0"/>
              <w:jc w:val="both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bCs/>
                <w:iCs/>
                <w:lang w:val="es-ES"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56593" w14:textId="5219B32B" w:rsidR="001C4682" w:rsidRDefault="005D23C8" w:rsidP="001C4682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Corresponde al tipo y número de documento del solicitante.</w:t>
            </w:r>
          </w:p>
        </w:tc>
      </w:tr>
      <w:tr w:rsidR="0073073B" w:rsidRPr="00D379B4" w14:paraId="2BFCE679" w14:textId="77777777" w:rsidTr="00640A19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EE326" w14:textId="633BB1EA" w:rsidR="0073073B" w:rsidRDefault="0073073B" w:rsidP="00B9406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b/>
                <w:bCs/>
                <w:lang w:val="es-ES"/>
              </w:rPr>
              <w:t>3.2 Datos de</w:t>
            </w:r>
            <w:r w:rsidR="00B94061">
              <w:rPr>
                <w:rFonts w:ascii="Arial" w:hAnsi="Arial" w:cs="Arial"/>
                <w:b/>
                <w:bCs/>
                <w:lang w:val="es-ES"/>
              </w:rPr>
              <w:t>talle</w:t>
            </w:r>
            <w:r>
              <w:rPr>
                <w:rFonts w:ascii="Arial" w:hAnsi="Arial" w:cs="Arial"/>
                <w:b/>
                <w:bCs/>
                <w:lang w:val="es-ES"/>
              </w:rPr>
              <w:t xml:space="preserve"> de</w:t>
            </w:r>
            <w:r w:rsidR="00B94061">
              <w:rPr>
                <w:rFonts w:ascii="Arial" w:hAnsi="Arial" w:cs="Arial"/>
                <w:b/>
                <w:bCs/>
                <w:lang w:val="es-ES"/>
              </w:rPr>
              <w:t xml:space="preserve"> la postulación CCM</w:t>
            </w:r>
          </w:p>
        </w:tc>
      </w:tr>
      <w:tr w:rsidR="00176540" w:rsidRPr="00D379B4" w14:paraId="6CEBA4CE" w14:textId="77777777" w:rsidTr="00B75B6F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4E38F3" w14:textId="52DCDDF9" w:rsidR="00176540" w:rsidRPr="00176540" w:rsidRDefault="00176540" w:rsidP="00176540">
            <w:pPr>
              <w:spacing w:line="240" w:lineRule="auto"/>
              <w:rPr>
                <w:rFonts w:ascii="Arial" w:hAnsi="Arial" w:cs="Arial"/>
                <w:b/>
                <w:iCs/>
                <w:lang w:val="es-ES"/>
              </w:rPr>
            </w:pPr>
            <w:r w:rsidRPr="00176540">
              <w:rPr>
                <w:rFonts w:ascii="Arial" w:hAnsi="Arial" w:cs="Arial"/>
                <w:b/>
                <w:iCs/>
                <w:lang w:val="es-ES"/>
              </w:rPr>
              <w:t>Información de la solicitud</w:t>
            </w:r>
          </w:p>
        </w:tc>
      </w:tr>
      <w:tr w:rsidR="00176540" w:rsidRPr="00D379B4" w14:paraId="3DC0C5AE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99E1B8" w14:textId="0DC5BB08" w:rsidR="00176540" w:rsidRDefault="00176540" w:rsidP="00176540">
            <w:pPr>
              <w:spacing w:line="240" w:lineRule="auto"/>
              <w:rPr>
                <w:rFonts w:ascii="Arial" w:hAnsi="Arial" w:cs="Arial"/>
                <w:iCs/>
                <w:lang w:val="es-ES"/>
              </w:rPr>
            </w:pPr>
            <w:r w:rsidRPr="00212269">
              <w:rPr>
                <w:rFonts w:ascii="Arial" w:hAnsi="Arial" w:cs="Arial"/>
                <w:iCs/>
              </w:rPr>
              <w:t>Tipo proceso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5361F" w14:textId="75A4ED0E" w:rsidR="00176540" w:rsidRDefault="00176540" w:rsidP="00176540">
            <w:pPr>
              <w:jc w:val="center"/>
              <w:rPr>
                <w:rFonts w:ascii="Arial" w:hAnsi="Arial" w:cs="Arial"/>
                <w:bCs/>
                <w:iCs/>
                <w:lang w:val="es-ES"/>
              </w:rPr>
            </w:pPr>
            <w:r w:rsidRPr="00815779">
              <w:rPr>
                <w:rFonts w:ascii="Arial" w:hAnsi="Arial" w:cs="Arial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5AA1AC8" w14:textId="45C94AAF" w:rsidR="00176540" w:rsidRDefault="00394E76" w:rsidP="00176540">
            <w:pPr>
              <w:snapToGrid w:val="0"/>
              <w:jc w:val="both"/>
              <w:rPr>
                <w:rFonts w:ascii="Arial" w:hAnsi="Arial" w:cs="Arial"/>
                <w:bCs/>
                <w:iCs/>
                <w:lang w:val="es-ES"/>
              </w:rPr>
            </w:pPr>
            <w:r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D22420" w14:textId="6BFE5F0A" w:rsidR="00176540" w:rsidRDefault="00176540" w:rsidP="00176540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</w:rPr>
              <w:t>T</w:t>
            </w:r>
            <w:r w:rsidRPr="00212269">
              <w:rPr>
                <w:rFonts w:ascii="Arial" w:hAnsi="Arial" w:cs="Arial"/>
                <w:iCs/>
              </w:rPr>
              <w:t>ipo de proceso realizando</w:t>
            </w:r>
          </w:p>
        </w:tc>
      </w:tr>
      <w:tr w:rsidR="00394E76" w:rsidRPr="00D379B4" w14:paraId="0EFA45CA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765040E" w14:textId="5D6CB504" w:rsidR="00394E76" w:rsidRPr="00E171BF" w:rsidRDefault="00394E76" w:rsidP="00394E76">
            <w:pPr>
              <w:spacing w:line="240" w:lineRule="auto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Número de la solicitud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95AF0" w14:textId="21151C45" w:rsidR="00394E76" w:rsidRPr="00E171BF" w:rsidRDefault="00394E76" w:rsidP="00394E76">
            <w:pPr>
              <w:jc w:val="center"/>
              <w:rPr>
                <w:rFonts w:ascii="Arial" w:hAnsi="Arial" w:cs="Arial"/>
              </w:rPr>
            </w:pPr>
            <w:r w:rsidRPr="00E171BF"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4027877" w14:textId="41EA57A9" w:rsidR="00394E76" w:rsidRPr="00E171BF" w:rsidRDefault="00394E76" w:rsidP="00394E76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42773" w14:textId="5631CB01" w:rsidR="00394E76" w:rsidRPr="00E171BF" w:rsidRDefault="00394E76" w:rsidP="00394E76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Identificador de la solicitud del CCM.</w:t>
            </w:r>
          </w:p>
        </w:tc>
      </w:tr>
      <w:tr w:rsidR="00D767E9" w:rsidRPr="00D379B4" w14:paraId="2A977078" w14:textId="77777777" w:rsidTr="00A22B17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A563EA1" w14:textId="77777777" w:rsidR="00D767E9" w:rsidRPr="00E171BF" w:rsidRDefault="00D767E9" w:rsidP="00D767E9">
            <w:pPr>
              <w:spacing w:line="240" w:lineRule="auto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Estado del trámite</w:t>
            </w:r>
          </w:p>
          <w:p w14:paraId="321675C0" w14:textId="77777777" w:rsidR="00D767E9" w:rsidRPr="00E171BF" w:rsidRDefault="00D767E9" w:rsidP="00D767E9">
            <w:pPr>
              <w:spacing w:line="240" w:lineRule="auto"/>
              <w:rPr>
                <w:rFonts w:ascii="Arial" w:hAnsi="Arial" w:cs="Arial"/>
                <w:iCs/>
              </w:rPr>
            </w:pP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01E58" w14:textId="0770055F" w:rsidR="00D767E9" w:rsidRPr="00E171BF" w:rsidRDefault="00D767E9" w:rsidP="00D767E9">
            <w:pPr>
              <w:jc w:val="center"/>
              <w:rPr>
                <w:rFonts w:ascii="Arial" w:hAnsi="Arial" w:cs="Arial"/>
                <w:iCs/>
              </w:rPr>
            </w:pP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88D668" w14:textId="3E5150B5" w:rsidR="00D767E9" w:rsidRPr="00E171BF" w:rsidRDefault="00D767E9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635B6" w14:textId="5092015A" w:rsidR="00D767E9" w:rsidRPr="00E171BF" w:rsidRDefault="00D767E9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  <w:lang w:val="es-ES"/>
              </w:rPr>
              <w:t>Estado en el que se encuentra la solicitud, para este proceso la solicitud debe estar en estado EN_TRAMITE</w:t>
            </w:r>
          </w:p>
        </w:tc>
      </w:tr>
      <w:tr w:rsidR="00D767E9" w:rsidRPr="00D379B4" w14:paraId="617B4753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C079516" w14:textId="4B9DC00B" w:rsidR="00D767E9" w:rsidRPr="00E171BF" w:rsidRDefault="002F30F1" w:rsidP="00D767E9">
            <w:pPr>
              <w:spacing w:line="240" w:lineRule="auto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Tipo de documento solicitante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F35AD" w14:textId="608AB14F" w:rsidR="00D767E9" w:rsidRPr="00E171BF" w:rsidRDefault="002F30F1" w:rsidP="00D767E9">
            <w:pPr>
              <w:jc w:val="center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8EAE8AB" w14:textId="69D83ACF" w:rsidR="00D767E9" w:rsidRPr="00E171BF" w:rsidRDefault="002F30F1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No editable</w:t>
            </w:r>
            <w:r w:rsidR="000B5070" w:rsidRPr="00E171BF">
              <w:rPr>
                <w:rFonts w:ascii="Arial" w:hAnsi="Arial" w:cs="Arial"/>
                <w:iCs/>
              </w:rPr>
              <w:t>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CB227" w14:textId="15AEA896" w:rsidR="00D767E9" w:rsidRPr="00E171BF" w:rsidRDefault="002F30F1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Corresponde al tipo de documento del solicitante.</w:t>
            </w:r>
          </w:p>
        </w:tc>
      </w:tr>
      <w:tr w:rsidR="00D767E9" w:rsidRPr="00D379B4" w14:paraId="43C7545A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9908D58" w14:textId="52A54491" w:rsidR="00D767E9" w:rsidRPr="00E171BF" w:rsidRDefault="000B5070" w:rsidP="00D767E9">
            <w:pPr>
              <w:spacing w:line="240" w:lineRule="auto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Número de documento del solicitante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B5B76" w14:textId="182A4E8B" w:rsidR="00D767E9" w:rsidRPr="00E171BF" w:rsidRDefault="000B5070" w:rsidP="00D767E9">
            <w:pPr>
              <w:jc w:val="center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2408653" w14:textId="1AA8B133" w:rsidR="00D767E9" w:rsidRPr="00E171BF" w:rsidRDefault="000B5070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DEA6D" w14:textId="0164C6E1" w:rsidR="00D767E9" w:rsidRPr="00E171BF" w:rsidRDefault="00BE32EC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E171BF">
              <w:rPr>
                <w:rFonts w:ascii="Arial" w:hAnsi="Arial" w:cs="Arial"/>
                <w:iCs/>
              </w:rPr>
              <w:t>Número de documento del solicitante.</w:t>
            </w:r>
          </w:p>
        </w:tc>
      </w:tr>
      <w:tr w:rsidR="00BE32EC" w:rsidRPr="00D379B4" w14:paraId="56B3BD63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6FB393F" w14:textId="21CA5007" w:rsidR="00BE32EC" w:rsidRPr="006B0ECC" w:rsidRDefault="006B0ECC" w:rsidP="00D767E9">
            <w:pPr>
              <w:spacing w:line="240" w:lineRule="auto"/>
              <w:rPr>
                <w:rFonts w:ascii="Arial" w:hAnsi="Arial" w:cs="Arial"/>
                <w:iCs/>
              </w:rPr>
            </w:pPr>
            <w:r w:rsidRPr="006B0ECC">
              <w:rPr>
                <w:rFonts w:ascii="Arial" w:hAnsi="Arial" w:cs="Arial"/>
                <w:iCs/>
              </w:rPr>
              <w:t>Nombre del solicitante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FF502" w14:textId="12D75123" w:rsidR="00BE32EC" w:rsidRPr="006B0ECC" w:rsidRDefault="006B0ECC" w:rsidP="00D767E9">
            <w:pPr>
              <w:jc w:val="center"/>
              <w:rPr>
                <w:rFonts w:ascii="Arial" w:hAnsi="Arial" w:cs="Arial"/>
                <w:iCs/>
              </w:rPr>
            </w:pPr>
            <w:r w:rsidRPr="006B0ECC"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AF746BC" w14:textId="0BA267E9" w:rsidR="00BE32EC" w:rsidRPr="006B0ECC" w:rsidRDefault="006B0ECC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6B0ECC"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1818D" w14:textId="524627AF" w:rsidR="00BE32EC" w:rsidRPr="006B0ECC" w:rsidRDefault="006B0ECC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6B0ECC">
              <w:rPr>
                <w:rFonts w:ascii="Arial" w:hAnsi="Arial" w:cs="Arial"/>
                <w:iCs/>
              </w:rPr>
              <w:t>Nombres y apellidos del solicitante</w:t>
            </w:r>
          </w:p>
        </w:tc>
      </w:tr>
      <w:tr w:rsidR="00DC6B4C" w:rsidRPr="00D379B4" w14:paraId="00BBEA1A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3D3AB44" w14:textId="059BB2F6" w:rsidR="00DC6B4C" w:rsidRPr="006B0ECC" w:rsidRDefault="00DC6B4C" w:rsidP="00D767E9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Fecha de asignación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E3201" w14:textId="7EC13A04" w:rsidR="00DC6B4C" w:rsidRPr="006B0ECC" w:rsidRDefault="00DC6B4C" w:rsidP="00D767E9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AB15C8F" w14:textId="155ACE56" w:rsidR="00DC6B4C" w:rsidRPr="006B0ECC" w:rsidRDefault="00DC6B4C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887BB" w14:textId="032D2109" w:rsidR="00DC6B4C" w:rsidRPr="006B0ECC" w:rsidRDefault="00DC6B4C" w:rsidP="00210565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 xml:space="preserve">Fecha de asignación de </w:t>
            </w:r>
            <w:r>
              <w:rPr>
                <w:rFonts w:ascii="Arial" w:hAnsi="Arial" w:cs="Arial"/>
                <w:iCs/>
              </w:rPr>
              <w:lastRenderedPageBreak/>
              <w:t xml:space="preserve">la solicitud al </w:t>
            </w:r>
            <w:r w:rsidR="00210565">
              <w:rPr>
                <w:rFonts w:ascii="Arial" w:hAnsi="Arial" w:cs="Arial"/>
                <w:iCs/>
              </w:rPr>
              <w:t>Ministerio de Transpote</w:t>
            </w:r>
            <w:r>
              <w:rPr>
                <w:rFonts w:ascii="Arial" w:hAnsi="Arial" w:cs="Arial"/>
                <w:iCs/>
              </w:rPr>
              <w:t>.</w:t>
            </w:r>
          </w:p>
        </w:tc>
      </w:tr>
      <w:tr w:rsidR="00DC6B4C" w:rsidRPr="00D379B4" w14:paraId="47FFAAC9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DE1B3C6" w14:textId="20D981B0" w:rsidR="00DC6B4C" w:rsidRDefault="00DC6B4C" w:rsidP="00D767E9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lastRenderedPageBreak/>
              <w:t>Tiempo de atención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A9B4F" w14:textId="334A58F8" w:rsidR="00DC6B4C" w:rsidRDefault="00DC6B4C" w:rsidP="00D767E9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FE4DA27" w14:textId="020F535F" w:rsidR="00DC6B4C" w:rsidRDefault="00DC6B4C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1C356" w14:textId="7A9D2A48" w:rsidR="00DC6B4C" w:rsidRDefault="00DC6B4C" w:rsidP="00D767E9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Tiempo de atención en horas que lleva la solicitud en proceso</w:t>
            </w:r>
            <w:r w:rsidR="00B5560E">
              <w:rPr>
                <w:rFonts w:ascii="Arial" w:hAnsi="Arial" w:cs="Arial"/>
                <w:iCs/>
              </w:rPr>
              <w:t xml:space="preserve"> desde su asignación, calculada por el sistema,</w:t>
            </w:r>
          </w:p>
        </w:tc>
      </w:tr>
      <w:tr w:rsidR="00A30910" w:rsidRPr="00D379B4" w14:paraId="42FFCA43" w14:textId="77777777" w:rsidTr="00061C3D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462D2" w14:textId="0D7AD399" w:rsidR="00A30910" w:rsidRDefault="00A8676B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b/>
                <w:iCs/>
                <w:lang w:val="es-ES"/>
              </w:rPr>
              <w:t xml:space="preserve">Datos </w:t>
            </w:r>
            <w:r w:rsidR="00A30910" w:rsidRPr="00176540">
              <w:rPr>
                <w:rFonts w:ascii="Arial" w:hAnsi="Arial" w:cs="Arial"/>
                <w:b/>
                <w:iCs/>
                <w:lang w:val="es-ES"/>
              </w:rPr>
              <w:t>de la solicitud</w:t>
            </w:r>
          </w:p>
        </w:tc>
      </w:tr>
      <w:tr w:rsidR="00A8676B" w:rsidRPr="00D379B4" w14:paraId="50DF1BE6" w14:textId="77777777" w:rsidTr="009E0F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4D670B4" w14:textId="7F253437" w:rsidR="00A8676B" w:rsidRPr="00BF3E45" w:rsidRDefault="00A8676B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 w:rsidRPr="00BF3E45">
              <w:rPr>
                <w:rFonts w:ascii="Arial" w:hAnsi="Arial" w:cs="Arial"/>
                <w:iCs/>
                <w:lang w:val="es-ES"/>
              </w:rPr>
              <w:t>Cantidad de CCM solicitados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E7A76" w14:textId="1B792F92" w:rsidR="00A8676B" w:rsidRPr="00BF3E45" w:rsidRDefault="00A8676B" w:rsidP="00A8676B">
            <w:pPr>
              <w:jc w:val="center"/>
              <w:rPr>
                <w:rFonts w:ascii="Arial" w:hAnsi="Arial" w:cs="Arial"/>
                <w:iCs/>
              </w:rPr>
            </w:pPr>
            <w:r w:rsidRPr="00BF3E45">
              <w:rPr>
                <w:rFonts w:ascii="Arial" w:hAnsi="Arial" w:cs="Arial"/>
                <w:bCs/>
                <w:iCs/>
                <w:lang w:val="es-ES"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D9CEF3C" w14:textId="1322A56B" w:rsidR="00A8676B" w:rsidRPr="00BF3E45" w:rsidRDefault="00A8676B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BF3E45">
              <w:rPr>
                <w:rFonts w:ascii="Arial" w:hAnsi="Arial" w:cs="Arial"/>
                <w:iCs/>
              </w:rPr>
              <w:t>No editable.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2C011" w14:textId="3190EB34" w:rsidR="00A8676B" w:rsidRPr="00BF3E45" w:rsidRDefault="00203CF1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BF3E45">
              <w:rPr>
                <w:rFonts w:ascii="Arial" w:hAnsi="Arial" w:cs="Arial"/>
                <w:iCs/>
                <w:lang w:val="es-ES"/>
              </w:rPr>
              <w:t>Cantidad</w:t>
            </w:r>
            <w:r w:rsidR="00A8676B" w:rsidRPr="00BF3E45">
              <w:rPr>
                <w:rFonts w:ascii="Arial" w:hAnsi="Arial" w:cs="Arial"/>
                <w:iCs/>
                <w:lang w:val="es-ES"/>
              </w:rPr>
              <w:t xml:space="preserve"> de CCM solicitados en la solicitud de postulación.</w:t>
            </w:r>
            <w:bookmarkStart w:id="3" w:name="_GoBack"/>
            <w:bookmarkEnd w:id="3"/>
          </w:p>
        </w:tc>
      </w:tr>
      <w:tr w:rsidR="00A8676B" w:rsidRPr="00D379B4" w14:paraId="02543027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F343029" w14:textId="55C87915" w:rsidR="00A8676B" w:rsidRDefault="00930790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Tipo de documentos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85B1A" w14:textId="156FB33C" w:rsidR="00A8676B" w:rsidRDefault="00930790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3BD5DB" w14:textId="04658840" w:rsidR="00A8676B" w:rsidRDefault="00930790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 w:rsidRPr="00930790"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7EB22" w14:textId="358267F5" w:rsidR="00A8676B" w:rsidRDefault="00181221" w:rsidP="00181221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  <w:lang w:val="es-ES"/>
              </w:rPr>
              <w:t>Muestra los documentos adjuntos cargados al proceso</w:t>
            </w:r>
            <w:r w:rsidR="0064698E">
              <w:rPr>
                <w:rFonts w:ascii="Arial" w:hAnsi="Arial" w:cs="Arial"/>
                <w:iCs/>
                <w:lang w:val="es-ES"/>
              </w:rPr>
              <w:t>.</w:t>
            </w:r>
          </w:p>
        </w:tc>
      </w:tr>
      <w:tr w:rsidR="0064698E" w:rsidRPr="00D379B4" w14:paraId="057C7B20" w14:textId="77777777" w:rsidTr="00D62AE5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C913D" w14:textId="17F385F0" w:rsidR="0064698E" w:rsidRPr="0064698E" w:rsidRDefault="0064698E" w:rsidP="0064698E">
            <w:pPr>
              <w:snapToGrid w:val="0"/>
              <w:jc w:val="both"/>
              <w:rPr>
                <w:rFonts w:ascii="Arial" w:hAnsi="Arial" w:cs="Arial"/>
                <w:b/>
                <w:iCs/>
                <w:lang w:val="es-ES"/>
              </w:rPr>
            </w:pPr>
            <w:r>
              <w:rPr>
                <w:rFonts w:ascii="Arial" w:hAnsi="Arial" w:cs="Arial"/>
                <w:b/>
                <w:iCs/>
                <w:lang w:val="es-ES"/>
              </w:rPr>
              <w:t>I</w:t>
            </w:r>
            <w:r w:rsidRPr="0064698E">
              <w:rPr>
                <w:rFonts w:ascii="Arial" w:hAnsi="Arial" w:cs="Arial"/>
                <w:b/>
                <w:iCs/>
                <w:lang w:val="es-ES"/>
              </w:rPr>
              <w:t>nformación de vehículos que posee el solicitante</w:t>
            </w:r>
          </w:p>
        </w:tc>
      </w:tr>
      <w:tr w:rsidR="0064698E" w:rsidRPr="00D379B4" w14:paraId="3F1C8908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5FE08B" w14:textId="00BD54B8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Placa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5E714" w14:textId="7E1EB028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2EE8EAF" w14:textId="726048D2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48DB1" w14:textId="4756538B" w:rsidR="0064698E" w:rsidRDefault="00723C29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Placa del vehículo</w:t>
            </w:r>
          </w:p>
        </w:tc>
      </w:tr>
      <w:tr w:rsidR="0064698E" w:rsidRPr="00D379B4" w14:paraId="176FF311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6E673A5" w14:textId="74DA2A18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Clase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F6CC4" w14:textId="69F64B8E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92C5D5D" w14:textId="1729B296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6A18A" w14:textId="1E661647" w:rsidR="0064698E" w:rsidRDefault="00723C29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Clase del vehículo (camión, tracto camión, los que apliquen).</w:t>
            </w:r>
          </w:p>
        </w:tc>
      </w:tr>
      <w:tr w:rsidR="004D7BB5" w:rsidRPr="00D379B4" w14:paraId="1AA5DFC1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A133CC9" w14:textId="5FB9C6E3" w:rsidR="004D7BB5" w:rsidRDefault="004D7BB5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Modelo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FE6CD" w14:textId="46241D97" w:rsidR="004D7BB5" w:rsidRDefault="004D7BB5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0162303" w14:textId="28A5C7CE" w:rsidR="004D7BB5" w:rsidRDefault="004D7BB5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9EA14" w14:textId="5789B11F" w:rsidR="004D7BB5" w:rsidRDefault="004D7BB5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Descripción del modelo del vehículo</w:t>
            </w:r>
          </w:p>
        </w:tc>
      </w:tr>
      <w:tr w:rsidR="0064698E" w:rsidRPr="00D379B4" w14:paraId="59A98CBC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5EF9FC4" w14:textId="3844F3EC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Carrocería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0EF15" w14:textId="076B073F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70BA0A" w14:textId="35F5DB15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E016D" w14:textId="391D7A59" w:rsidR="0064698E" w:rsidRDefault="007474C5" w:rsidP="007474C5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Descripción de la carrocería del vehículo</w:t>
            </w:r>
          </w:p>
        </w:tc>
      </w:tr>
      <w:tr w:rsidR="0064698E" w:rsidRPr="00D379B4" w14:paraId="6C0B1B41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F9CFFD4" w14:textId="4F41F3E8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Número de ejes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F4142" w14:textId="473F2826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474144" w14:textId="4570385F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FA1B3" w14:textId="43A97DA7" w:rsidR="0064698E" w:rsidRDefault="00CB7C51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Número de ejes del vehículo</w:t>
            </w:r>
          </w:p>
        </w:tc>
      </w:tr>
      <w:tr w:rsidR="0064698E" w:rsidRPr="00D379B4" w14:paraId="51DB1F28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E6A054C" w14:textId="45D0528F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Peso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A17E3" w14:textId="59B68AC3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F53533B" w14:textId="5B627C27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ACCA55" w14:textId="24B1A5BA" w:rsidR="0064698E" w:rsidRDefault="00CB7C51" w:rsidP="00B63E64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 xml:space="preserve">Peso bruto vehículo, </w:t>
            </w:r>
            <w:r w:rsidR="00B63E64">
              <w:rPr>
                <w:rFonts w:ascii="Arial" w:hAnsi="Arial" w:cs="Arial"/>
                <w:iCs/>
                <w:lang w:val="es-ES"/>
              </w:rPr>
              <w:t>(</w:t>
            </w:r>
            <w:r>
              <w:rPr>
                <w:rFonts w:ascii="Arial" w:hAnsi="Arial" w:cs="Arial"/>
                <w:iCs/>
                <w:lang w:val="es-ES"/>
              </w:rPr>
              <w:t>kilogramos</w:t>
            </w:r>
            <w:r w:rsidR="00B63E64">
              <w:rPr>
                <w:rFonts w:ascii="Arial" w:hAnsi="Arial" w:cs="Arial"/>
                <w:iCs/>
                <w:lang w:val="es-ES"/>
              </w:rPr>
              <w:t>)</w:t>
            </w:r>
            <w:r>
              <w:rPr>
                <w:rFonts w:ascii="Arial" w:hAnsi="Arial" w:cs="Arial"/>
                <w:iCs/>
                <w:lang w:val="es-ES"/>
              </w:rPr>
              <w:t>.</w:t>
            </w:r>
          </w:p>
        </w:tc>
      </w:tr>
      <w:tr w:rsidR="0064698E" w:rsidRPr="00D379B4" w14:paraId="060B8010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1AA629E" w14:textId="27D590A1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Servicio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61DA4" w14:textId="1CD2E0D1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9FBF90A" w14:textId="6F97ED8A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DD405" w14:textId="568368AC" w:rsidR="0064698E" w:rsidRDefault="00533728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Tipo de servicio al que corresponde el vehículo.</w:t>
            </w:r>
          </w:p>
        </w:tc>
      </w:tr>
      <w:tr w:rsidR="0064698E" w:rsidRPr="00D379B4" w14:paraId="4DE553DE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6978375" w14:textId="1339B902" w:rsidR="0064698E" w:rsidRDefault="0064698E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Número de propietarios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9AEB1B" w14:textId="5E55AF4E" w:rsidR="0064698E" w:rsidRDefault="000A6468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B3A4F36" w14:textId="5BAB8FD6" w:rsidR="0064698E" w:rsidRPr="00930790" w:rsidRDefault="000A6468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No editable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DB3BF" w14:textId="5DC78A50" w:rsidR="0064698E" w:rsidRDefault="00EF4513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 xml:space="preserve">Número de propietarios que tiene el </w:t>
            </w:r>
            <w:r w:rsidR="00323A5D">
              <w:rPr>
                <w:rFonts w:ascii="Arial" w:hAnsi="Arial" w:cs="Arial"/>
                <w:iCs/>
                <w:lang w:val="es-ES"/>
              </w:rPr>
              <w:t>vehículo</w:t>
            </w:r>
            <w:r>
              <w:rPr>
                <w:rFonts w:ascii="Arial" w:hAnsi="Arial" w:cs="Arial"/>
                <w:iCs/>
                <w:lang w:val="es-ES"/>
              </w:rPr>
              <w:t>.</w:t>
            </w:r>
          </w:p>
        </w:tc>
      </w:tr>
      <w:tr w:rsidR="0055051E" w:rsidRPr="00D379B4" w14:paraId="661E8BAB" w14:textId="77777777" w:rsidTr="001643CD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7AA56" w14:textId="3FC7518A" w:rsidR="0055051E" w:rsidRPr="0055051E" w:rsidRDefault="0055051E" w:rsidP="00181221">
            <w:pPr>
              <w:snapToGrid w:val="0"/>
              <w:jc w:val="both"/>
              <w:rPr>
                <w:rFonts w:ascii="Arial" w:hAnsi="Arial" w:cs="Arial"/>
                <w:b/>
                <w:iCs/>
                <w:lang w:val="es-ES"/>
              </w:rPr>
            </w:pPr>
            <w:r w:rsidRPr="0055051E">
              <w:rPr>
                <w:rFonts w:ascii="Arial" w:hAnsi="Arial" w:cs="Arial"/>
                <w:b/>
                <w:iCs/>
              </w:rPr>
              <w:t>3.3 Datos Aprobación de la Postulación</w:t>
            </w:r>
          </w:p>
        </w:tc>
      </w:tr>
      <w:tr w:rsidR="0055051E" w:rsidRPr="00D379B4" w14:paraId="0506B89A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2B5592F" w14:textId="702A3987" w:rsidR="0055051E" w:rsidRDefault="004421A9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Tipo de transportador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B55C9" w14:textId="102647E6" w:rsidR="0055051E" w:rsidRDefault="004B67AE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386E792" w14:textId="0F30D669" w:rsidR="0055051E" w:rsidRDefault="004B67AE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Lista desplegable con los tipos de transportador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6EA6ED" w14:textId="1A2612E8" w:rsidR="0055051E" w:rsidRDefault="004B67AE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Tipo de transportador.</w:t>
            </w:r>
          </w:p>
        </w:tc>
      </w:tr>
      <w:tr w:rsidR="00417472" w:rsidRPr="00D379B4" w14:paraId="278493E3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61A16FF" w14:textId="7D74EDCA" w:rsidR="00417472" w:rsidRDefault="004421A9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Cantidad de CCM Aprobados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13A15" w14:textId="25457F98" w:rsidR="00417472" w:rsidRDefault="004B67AE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4E24CC" w14:textId="77777777" w:rsidR="00417472" w:rsidRDefault="00417472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698E7" w14:textId="40E7369C" w:rsidR="00417472" w:rsidRDefault="00EF5FD9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Cantidad de CCM aprobados por el Ministerio de Transporte</w:t>
            </w:r>
          </w:p>
        </w:tc>
      </w:tr>
      <w:tr w:rsidR="004421A9" w:rsidRPr="00D379B4" w14:paraId="64F80B46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78ADD89" w14:textId="4788CF3F" w:rsidR="004421A9" w:rsidRDefault="004421A9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Cantidad de vehículos que pueda matricular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1D445" w14:textId="0054E05C" w:rsidR="004421A9" w:rsidRDefault="004B67AE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5192C84" w14:textId="196CFACA" w:rsidR="004421A9" w:rsidRDefault="00CF4ADA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Calculado por el sistema.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D8871" w14:textId="012E6F64" w:rsidR="004421A9" w:rsidRDefault="004B67AE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Corresponde a la cantidad de vehículos que puede matricular el transportador de acuerdo con los CCM aprobados.</w:t>
            </w:r>
          </w:p>
        </w:tc>
      </w:tr>
      <w:tr w:rsidR="00250C64" w:rsidRPr="00D379B4" w14:paraId="14767095" w14:textId="77777777" w:rsidTr="00D16C76">
        <w:trPr>
          <w:jc w:val="center"/>
        </w:trPr>
        <w:tc>
          <w:tcPr>
            <w:tcW w:w="1062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9FA47E" w14:textId="0A907471" w:rsidR="00250C64" w:rsidRPr="00250C64" w:rsidRDefault="00250C64" w:rsidP="00181221">
            <w:pPr>
              <w:snapToGrid w:val="0"/>
              <w:jc w:val="both"/>
              <w:rPr>
                <w:rFonts w:ascii="Arial" w:hAnsi="Arial" w:cs="Arial"/>
                <w:b/>
                <w:iCs/>
                <w:lang w:val="es-ES"/>
              </w:rPr>
            </w:pPr>
            <w:r w:rsidRPr="00250C64">
              <w:rPr>
                <w:rFonts w:ascii="Arial" w:hAnsi="Arial" w:cs="Arial"/>
                <w:b/>
                <w:iCs/>
              </w:rPr>
              <w:t>3.4 Datos de Rechazo de la Postulación</w:t>
            </w:r>
          </w:p>
        </w:tc>
      </w:tr>
      <w:tr w:rsidR="00250C64" w:rsidRPr="00D379B4" w14:paraId="408C8D5C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DB685D5" w14:textId="5A715F0B" w:rsidR="00250C64" w:rsidRDefault="00250C64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Motivo de rechazo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92B32" w14:textId="78DC70A8" w:rsidR="00250C64" w:rsidRDefault="00250C64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S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23B0FE1" w14:textId="4FC14F88" w:rsidR="00250C64" w:rsidRDefault="00250C64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Lista desplegable con los motivos de rechazo parametrizados.</w:t>
            </w: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D0819" w14:textId="0570B287" w:rsidR="00250C64" w:rsidRDefault="00675C7F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Descripción de los motivos de rechazo de la solicitud.</w:t>
            </w:r>
          </w:p>
        </w:tc>
      </w:tr>
      <w:tr w:rsidR="00675C7F" w:rsidRPr="00D379B4" w14:paraId="02EC167A" w14:textId="77777777" w:rsidTr="00A94126">
        <w:trPr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8FD250" w14:textId="22F61B0C" w:rsidR="00675C7F" w:rsidRDefault="00675C7F" w:rsidP="00A8676B">
            <w:pPr>
              <w:spacing w:line="240" w:lineRule="auto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Observaciones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41A62" w14:textId="2A21699C" w:rsidR="00675C7F" w:rsidRDefault="00675C7F" w:rsidP="00A8676B">
            <w:pPr>
              <w:jc w:val="center"/>
              <w:rPr>
                <w:rFonts w:ascii="Arial" w:hAnsi="Arial" w:cs="Arial"/>
                <w:iCs/>
              </w:rPr>
            </w:pPr>
            <w:r>
              <w:rPr>
                <w:rFonts w:ascii="Arial" w:hAnsi="Arial" w:cs="Arial"/>
                <w:iCs/>
              </w:rPr>
              <w:t>N</w:t>
            </w:r>
          </w:p>
        </w:tc>
        <w:tc>
          <w:tcPr>
            <w:tcW w:w="4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BF4FAD8" w14:textId="77777777" w:rsidR="00675C7F" w:rsidRDefault="00675C7F" w:rsidP="00A8676B">
            <w:pPr>
              <w:snapToGrid w:val="0"/>
              <w:jc w:val="both"/>
              <w:rPr>
                <w:rFonts w:ascii="Arial" w:hAnsi="Arial" w:cs="Arial"/>
                <w:iCs/>
              </w:rPr>
            </w:pPr>
          </w:p>
        </w:tc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47F0C2" w14:textId="7D3280B8" w:rsidR="00675C7F" w:rsidRDefault="00675C7F" w:rsidP="00181221">
            <w:pPr>
              <w:snapToGrid w:val="0"/>
              <w:jc w:val="both"/>
              <w:rPr>
                <w:rFonts w:ascii="Arial" w:hAnsi="Arial" w:cs="Arial"/>
                <w:iCs/>
                <w:lang w:val="es-ES"/>
              </w:rPr>
            </w:pPr>
            <w:r>
              <w:rPr>
                <w:rFonts w:ascii="Arial" w:hAnsi="Arial" w:cs="Arial"/>
                <w:iCs/>
                <w:lang w:val="es-ES"/>
              </w:rPr>
              <w:t>Registro de observaciones por parte del MT  para el rechazo de la solicitud.</w:t>
            </w:r>
          </w:p>
        </w:tc>
      </w:tr>
    </w:tbl>
    <w:p w14:paraId="2AB05F37" w14:textId="5F1294D1" w:rsidR="009118D7" w:rsidRPr="00586662" w:rsidRDefault="00C60BCB" w:rsidP="00C60BCB">
      <w:pPr>
        <w:tabs>
          <w:tab w:val="left" w:pos="1920"/>
        </w:tabs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4B417BA6" w14:textId="77777777" w:rsidR="009118D7" w:rsidRPr="00D379B4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4" w:name="_Toc425771382"/>
      <w:r w:rsidRPr="00D379B4">
        <w:rPr>
          <w:sz w:val="22"/>
          <w:szCs w:val="22"/>
        </w:rPr>
        <w:t>Flujo básico de eventos</w:t>
      </w:r>
      <w:bookmarkEnd w:id="4"/>
    </w:p>
    <w:p w14:paraId="2A3171C3" w14:textId="77777777" w:rsidR="009118D7" w:rsidRPr="00D379B4" w:rsidRDefault="009118D7" w:rsidP="009118D7">
      <w:pPr>
        <w:spacing w:line="276" w:lineRule="auto"/>
        <w:jc w:val="both"/>
        <w:rPr>
          <w:rFonts w:ascii="Arial" w:hAnsi="Arial" w:cs="Arial"/>
          <w:lang w:val="es-ES"/>
        </w:rPr>
      </w:pPr>
    </w:p>
    <w:p w14:paraId="45E6133E" w14:textId="7DC8722F" w:rsidR="009118D7" w:rsidRDefault="009118D7" w:rsidP="009118D7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El </w:t>
      </w:r>
      <w:r w:rsidR="0049425C">
        <w:rPr>
          <w:rFonts w:ascii="Arial" w:hAnsi="Arial" w:cs="Arial"/>
        </w:rPr>
        <w:t>actor ingresa</w:t>
      </w:r>
      <w:r>
        <w:rPr>
          <w:rFonts w:ascii="Arial" w:hAnsi="Arial" w:cs="Arial"/>
        </w:rPr>
        <w:t xml:space="preserve"> a la opción “</w:t>
      </w:r>
      <w:r w:rsidR="0049425C">
        <w:rPr>
          <w:rFonts w:ascii="Arial" w:hAnsi="Arial" w:cs="Arial"/>
        </w:rPr>
        <w:t>Runistac- Aprobación Postulación”</w:t>
      </w:r>
      <w:r w:rsidR="00BB4173">
        <w:rPr>
          <w:rFonts w:ascii="Arial" w:hAnsi="Arial" w:cs="Arial"/>
        </w:rPr>
        <w:t xml:space="preserve"> en el </w:t>
      </w:r>
      <w:r w:rsidR="0049425C">
        <w:rPr>
          <w:rFonts w:ascii="Arial" w:hAnsi="Arial" w:cs="Arial"/>
        </w:rPr>
        <w:t>sistema HQ-RUNT.</w:t>
      </w:r>
    </w:p>
    <w:p w14:paraId="267CFD5A" w14:textId="77777777" w:rsidR="009118D7" w:rsidRDefault="009118D7" w:rsidP="009118D7">
      <w:pPr>
        <w:ind w:left="1004"/>
        <w:jc w:val="both"/>
        <w:rPr>
          <w:rFonts w:ascii="Arial" w:hAnsi="Arial" w:cs="Arial"/>
        </w:rPr>
      </w:pPr>
    </w:p>
    <w:p w14:paraId="241038A5" w14:textId="59937E91" w:rsidR="009118D7" w:rsidRDefault="009118D7" w:rsidP="009118D7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90A03">
        <w:rPr>
          <w:rFonts w:ascii="Arial" w:hAnsi="Arial" w:cs="Arial"/>
        </w:rPr>
        <w:t xml:space="preserve">El sistema </w:t>
      </w:r>
      <w:r w:rsidR="00D31DA2">
        <w:rPr>
          <w:rFonts w:ascii="Arial" w:hAnsi="Arial" w:cs="Arial"/>
        </w:rPr>
        <w:t xml:space="preserve">despliega </w:t>
      </w:r>
      <w:r w:rsidR="0049425C">
        <w:rPr>
          <w:rFonts w:ascii="Arial" w:hAnsi="Arial" w:cs="Arial"/>
        </w:rPr>
        <w:t>el listado de postulaciones que están pendiente de Aprobación</w:t>
      </w:r>
      <w:r w:rsidR="004F0AC0">
        <w:rPr>
          <w:rFonts w:ascii="Arial" w:hAnsi="Arial" w:cs="Arial"/>
        </w:rPr>
        <w:t xml:space="preserve">, (están en estado EN_TRAMITE) con los </w:t>
      </w:r>
      <w:r w:rsidR="009612E2">
        <w:rPr>
          <w:rFonts w:ascii="Arial" w:hAnsi="Arial" w:cs="Arial"/>
        </w:rPr>
        <w:t xml:space="preserve">datos definidos en la sección entradas </w:t>
      </w:r>
      <w:r w:rsidR="001F5EF3" w:rsidRPr="001F5EF3">
        <w:rPr>
          <w:rFonts w:ascii="Arial" w:hAnsi="Arial" w:cs="Arial"/>
          <w:b/>
        </w:rPr>
        <w:t>3.1 datos</w:t>
      </w:r>
      <w:r w:rsidR="00B94061">
        <w:rPr>
          <w:rFonts w:ascii="Arial" w:hAnsi="Arial" w:cs="Arial"/>
          <w:b/>
        </w:rPr>
        <w:t xml:space="preserve"> </w:t>
      </w:r>
      <w:r w:rsidR="009612E2" w:rsidRPr="001F5EF3">
        <w:rPr>
          <w:rFonts w:ascii="Arial" w:hAnsi="Arial" w:cs="Arial"/>
          <w:b/>
        </w:rPr>
        <w:t>listado de postulaciones</w:t>
      </w:r>
      <w:r w:rsidR="009F5DC2">
        <w:rPr>
          <w:rFonts w:ascii="Arial" w:hAnsi="Arial" w:cs="Arial"/>
        </w:rPr>
        <w:t xml:space="preserve"> y la opción de ver detalle</w:t>
      </w:r>
      <w:r w:rsidR="004F0AC0">
        <w:rPr>
          <w:rFonts w:ascii="Arial" w:hAnsi="Arial" w:cs="Arial"/>
        </w:rPr>
        <w:t>:</w:t>
      </w:r>
    </w:p>
    <w:p w14:paraId="2D430FE4" w14:textId="77777777" w:rsidR="004F0AC0" w:rsidRPr="009F5DC2" w:rsidRDefault="004F0AC0" w:rsidP="004F0AC0">
      <w:pPr>
        <w:pStyle w:val="Prrafodelista"/>
        <w:rPr>
          <w:lang w:val="es-CO"/>
        </w:rPr>
      </w:pPr>
    </w:p>
    <w:p w14:paraId="4BE089DD" w14:textId="0E7B8D73" w:rsidR="004F0AC0" w:rsidRDefault="004F0AC0" w:rsidP="004F0AC0">
      <w:pPr>
        <w:pStyle w:val="Prrafodelista"/>
        <w:numPr>
          <w:ilvl w:val="0"/>
          <w:numId w:val="14"/>
        </w:numPr>
        <w:jc w:val="both"/>
      </w:pPr>
      <w:r>
        <w:t>Fecha</w:t>
      </w:r>
    </w:p>
    <w:p w14:paraId="34EE3045" w14:textId="3A7D2721" w:rsidR="004F0AC0" w:rsidRDefault="004F0AC0" w:rsidP="004F0AC0">
      <w:pPr>
        <w:pStyle w:val="Prrafodelista"/>
        <w:numPr>
          <w:ilvl w:val="0"/>
          <w:numId w:val="14"/>
        </w:numPr>
        <w:jc w:val="both"/>
      </w:pPr>
      <w:r>
        <w:t>Solicitud</w:t>
      </w:r>
    </w:p>
    <w:p w14:paraId="6E52E943" w14:textId="0CC000B6" w:rsidR="004F0AC0" w:rsidRDefault="004F0AC0" w:rsidP="004F0AC0">
      <w:pPr>
        <w:pStyle w:val="Prrafodelista"/>
        <w:numPr>
          <w:ilvl w:val="0"/>
          <w:numId w:val="14"/>
        </w:numPr>
        <w:jc w:val="both"/>
      </w:pPr>
      <w:r>
        <w:t>Número de CCM solicitados</w:t>
      </w:r>
    </w:p>
    <w:p w14:paraId="3CE8026F" w14:textId="75861BDD" w:rsidR="004F0AC0" w:rsidRDefault="00CF5481" w:rsidP="004F0AC0">
      <w:pPr>
        <w:pStyle w:val="Prrafodelista"/>
        <w:numPr>
          <w:ilvl w:val="0"/>
          <w:numId w:val="14"/>
        </w:numPr>
        <w:jc w:val="both"/>
      </w:pPr>
      <w:r>
        <w:t>Estado</w:t>
      </w:r>
    </w:p>
    <w:p w14:paraId="34E7EC4A" w14:textId="5D0FFEDF" w:rsidR="00CF5481" w:rsidRPr="004F0AC0" w:rsidRDefault="00CF5481" w:rsidP="004F0AC0">
      <w:pPr>
        <w:pStyle w:val="Prrafodelista"/>
        <w:numPr>
          <w:ilvl w:val="0"/>
          <w:numId w:val="14"/>
        </w:numPr>
        <w:jc w:val="both"/>
      </w:pPr>
      <w:r>
        <w:t>Solicitante</w:t>
      </w:r>
    </w:p>
    <w:p w14:paraId="1D59C857" w14:textId="77777777" w:rsidR="009118D7" w:rsidRDefault="009118D7" w:rsidP="009118D7">
      <w:pPr>
        <w:pStyle w:val="Prrafodelista"/>
      </w:pPr>
    </w:p>
    <w:p w14:paraId="18678681" w14:textId="5095282F" w:rsidR="009118D7" w:rsidRDefault="009118D7" w:rsidP="009118D7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="009F5DC2">
        <w:rPr>
          <w:rFonts w:ascii="Arial" w:hAnsi="Arial" w:cs="Arial"/>
        </w:rPr>
        <w:t>actor selecciona una postulación con el ver detalle.</w:t>
      </w:r>
    </w:p>
    <w:p w14:paraId="569FAE9F" w14:textId="77777777" w:rsidR="009118D7" w:rsidRPr="00F41BD9" w:rsidRDefault="009118D7" w:rsidP="009118D7">
      <w:pPr>
        <w:pStyle w:val="Prrafodelista"/>
        <w:rPr>
          <w:lang w:val="es-CO"/>
        </w:rPr>
      </w:pPr>
    </w:p>
    <w:p w14:paraId="46FAE699" w14:textId="5868F8BD" w:rsidR="007F3242" w:rsidRPr="005463D0" w:rsidRDefault="009118D7" w:rsidP="007F3242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sistema </w:t>
      </w:r>
      <w:r w:rsidR="009F5DC2">
        <w:rPr>
          <w:rFonts w:ascii="Arial" w:hAnsi="Arial" w:cs="Arial"/>
        </w:rPr>
        <w:t>despliega en pantalla el detalle de la postulación seleccionada con</w:t>
      </w:r>
      <w:r w:rsidR="00DD57D9">
        <w:rPr>
          <w:rFonts w:ascii="Arial" w:hAnsi="Arial" w:cs="Arial"/>
        </w:rPr>
        <w:t xml:space="preserve"> los datos definidos en la sección entradas </w:t>
      </w:r>
      <w:r w:rsidR="005463D0">
        <w:rPr>
          <w:rFonts w:ascii="Arial" w:hAnsi="Arial" w:cs="Arial"/>
          <w:b/>
          <w:bCs/>
          <w:lang w:val="es-ES"/>
        </w:rPr>
        <w:t>3.2 Datos detalle de la postulación CCM</w:t>
      </w:r>
      <w:r w:rsidR="0073073B">
        <w:rPr>
          <w:rFonts w:ascii="Arial" w:hAnsi="Arial" w:cs="Arial"/>
          <w:b/>
        </w:rPr>
        <w:t>.</w:t>
      </w:r>
    </w:p>
    <w:p w14:paraId="11CAD0F8" w14:textId="77777777" w:rsidR="005463D0" w:rsidRDefault="005463D0" w:rsidP="005463D0">
      <w:pPr>
        <w:pStyle w:val="Prrafodelista"/>
      </w:pPr>
    </w:p>
    <w:p w14:paraId="4E1B47CC" w14:textId="6C923802" w:rsidR="005463D0" w:rsidRDefault="005463D0" w:rsidP="005463D0">
      <w:pPr>
        <w:pStyle w:val="Prrafodelista"/>
        <w:numPr>
          <w:ilvl w:val="0"/>
          <w:numId w:val="15"/>
        </w:numPr>
        <w:jc w:val="both"/>
      </w:pPr>
      <w:r>
        <w:t>Información de la solicitud:</w:t>
      </w:r>
    </w:p>
    <w:p w14:paraId="7EE4EEBC" w14:textId="7BC9D7F2" w:rsidR="005463D0" w:rsidRDefault="0052623A" w:rsidP="005463D0">
      <w:pPr>
        <w:pStyle w:val="Prrafodelista"/>
        <w:numPr>
          <w:ilvl w:val="1"/>
          <w:numId w:val="15"/>
        </w:numPr>
        <w:jc w:val="both"/>
      </w:pPr>
      <w:r>
        <w:t>Tipo de proceso</w:t>
      </w:r>
    </w:p>
    <w:p w14:paraId="096E64AA" w14:textId="12DFC393" w:rsidR="0052623A" w:rsidRDefault="0052623A" w:rsidP="005463D0">
      <w:pPr>
        <w:pStyle w:val="Prrafodelista"/>
        <w:numPr>
          <w:ilvl w:val="1"/>
          <w:numId w:val="15"/>
        </w:numPr>
        <w:jc w:val="both"/>
      </w:pPr>
      <w:r>
        <w:t>Número de la solicitud</w:t>
      </w:r>
    </w:p>
    <w:p w14:paraId="2D5E8B96" w14:textId="40EDB931" w:rsidR="0052623A" w:rsidRDefault="0052623A" w:rsidP="005463D0">
      <w:pPr>
        <w:pStyle w:val="Prrafodelista"/>
        <w:numPr>
          <w:ilvl w:val="1"/>
          <w:numId w:val="15"/>
        </w:numPr>
        <w:jc w:val="both"/>
      </w:pPr>
      <w:r>
        <w:t>Estado del trámite</w:t>
      </w:r>
    </w:p>
    <w:p w14:paraId="7AE66104" w14:textId="73EB489B" w:rsidR="0052623A" w:rsidRDefault="0052623A" w:rsidP="005463D0">
      <w:pPr>
        <w:pStyle w:val="Prrafodelista"/>
        <w:numPr>
          <w:ilvl w:val="1"/>
          <w:numId w:val="15"/>
        </w:numPr>
        <w:jc w:val="both"/>
      </w:pPr>
      <w:r>
        <w:t>Tipo documento solicitante</w:t>
      </w:r>
    </w:p>
    <w:p w14:paraId="244D5686" w14:textId="2BAA94D9" w:rsidR="0052623A" w:rsidRDefault="0052623A" w:rsidP="005463D0">
      <w:pPr>
        <w:pStyle w:val="Prrafodelista"/>
        <w:numPr>
          <w:ilvl w:val="1"/>
          <w:numId w:val="15"/>
        </w:numPr>
        <w:jc w:val="both"/>
      </w:pPr>
      <w:r>
        <w:t>Número de documento solicitante</w:t>
      </w:r>
    </w:p>
    <w:p w14:paraId="4A1D15EF" w14:textId="583A14E8" w:rsidR="0052623A" w:rsidRDefault="0052623A" w:rsidP="005463D0">
      <w:pPr>
        <w:pStyle w:val="Prrafodelista"/>
        <w:numPr>
          <w:ilvl w:val="1"/>
          <w:numId w:val="15"/>
        </w:numPr>
        <w:jc w:val="both"/>
      </w:pPr>
      <w:r>
        <w:t>Nombre del solicitante</w:t>
      </w:r>
    </w:p>
    <w:p w14:paraId="4740E617" w14:textId="4A29B725" w:rsidR="0052623A" w:rsidRDefault="0052623A" w:rsidP="005463D0">
      <w:pPr>
        <w:pStyle w:val="Prrafodelista"/>
        <w:numPr>
          <w:ilvl w:val="1"/>
          <w:numId w:val="15"/>
        </w:numPr>
        <w:jc w:val="both"/>
      </w:pPr>
      <w:r>
        <w:t>Fecha de asignación</w:t>
      </w:r>
    </w:p>
    <w:p w14:paraId="4BDABE11" w14:textId="0E3A36C3" w:rsidR="0052623A" w:rsidRDefault="0052623A" w:rsidP="0052623A">
      <w:pPr>
        <w:pStyle w:val="Prrafodelista"/>
        <w:numPr>
          <w:ilvl w:val="1"/>
          <w:numId w:val="15"/>
        </w:numPr>
        <w:jc w:val="both"/>
      </w:pPr>
      <w:r>
        <w:t>Tiempo de atención</w:t>
      </w:r>
    </w:p>
    <w:p w14:paraId="6A537F86" w14:textId="521E3A92" w:rsidR="0052623A" w:rsidRDefault="0052623A" w:rsidP="0052623A">
      <w:pPr>
        <w:pStyle w:val="Prrafodelista"/>
        <w:numPr>
          <w:ilvl w:val="0"/>
          <w:numId w:val="15"/>
        </w:numPr>
        <w:jc w:val="both"/>
      </w:pPr>
      <w:r>
        <w:t>Datos de la solicitud</w:t>
      </w:r>
      <w:r w:rsidR="006F6871">
        <w:t>:</w:t>
      </w:r>
    </w:p>
    <w:p w14:paraId="60835FA5" w14:textId="3427B1CD" w:rsidR="0052623A" w:rsidRDefault="0052623A" w:rsidP="0052623A">
      <w:pPr>
        <w:pStyle w:val="Prrafodelista"/>
        <w:numPr>
          <w:ilvl w:val="1"/>
          <w:numId w:val="15"/>
        </w:numPr>
        <w:jc w:val="both"/>
      </w:pPr>
      <w:r>
        <w:t>Cantidad de CCM solicitados</w:t>
      </w:r>
    </w:p>
    <w:p w14:paraId="71DCC47C" w14:textId="0E288C76" w:rsidR="0052623A" w:rsidRDefault="0052623A" w:rsidP="0052623A">
      <w:pPr>
        <w:pStyle w:val="Prrafodelista"/>
        <w:numPr>
          <w:ilvl w:val="1"/>
          <w:numId w:val="15"/>
        </w:numPr>
        <w:jc w:val="both"/>
      </w:pPr>
      <w:r>
        <w:t>Tipo de documentos</w:t>
      </w:r>
      <w:r w:rsidR="00EB2BE1">
        <w:t xml:space="preserve"> (se pueden visualizar</w:t>
      </w:r>
      <w:r w:rsidR="00173112">
        <w:t xml:space="preserve"> el documento</w:t>
      </w:r>
      <w:r w:rsidR="00EB2BE1">
        <w:t>)</w:t>
      </w:r>
      <w:r w:rsidR="00173112">
        <w:t>.</w:t>
      </w:r>
    </w:p>
    <w:p w14:paraId="559D40D5" w14:textId="675FE7FB" w:rsidR="003D7FD1" w:rsidRDefault="003D7FD1" w:rsidP="003D7FD1">
      <w:pPr>
        <w:pStyle w:val="Prrafodelista"/>
        <w:numPr>
          <w:ilvl w:val="0"/>
          <w:numId w:val="15"/>
        </w:numPr>
        <w:jc w:val="both"/>
      </w:pPr>
      <w:r>
        <w:t>Información de vehículos que posee el solicitante</w:t>
      </w:r>
      <w:r w:rsidR="006F6871">
        <w:t>:</w:t>
      </w:r>
      <w:r>
        <w:t xml:space="preserve"> </w:t>
      </w:r>
    </w:p>
    <w:p w14:paraId="6553816A" w14:textId="4AEA9753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Placa</w:t>
      </w:r>
    </w:p>
    <w:p w14:paraId="24BC248B" w14:textId="1B5CFBE7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Clase</w:t>
      </w:r>
    </w:p>
    <w:p w14:paraId="59389932" w14:textId="403B1F45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Carrocería</w:t>
      </w:r>
    </w:p>
    <w:p w14:paraId="2F38442D" w14:textId="4D3BE4A8" w:rsidR="007474C5" w:rsidRDefault="007474C5" w:rsidP="006F6871">
      <w:pPr>
        <w:pStyle w:val="Prrafodelista"/>
        <w:numPr>
          <w:ilvl w:val="1"/>
          <w:numId w:val="15"/>
        </w:numPr>
        <w:jc w:val="both"/>
      </w:pPr>
      <w:r>
        <w:t>Modelo</w:t>
      </w:r>
    </w:p>
    <w:p w14:paraId="372B6CB7" w14:textId="78B4128B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Número de ejes</w:t>
      </w:r>
    </w:p>
    <w:p w14:paraId="6075FC46" w14:textId="2EA96949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Peso</w:t>
      </w:r>
    </w:p>
    <w:p w14:paraId="3438DE47" w14:textId="604917F7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Servicio</w:t>
      </w:r>
    </w:p>
    <w:p w14:paraId="4BBDB3E9" w14:textId="7118F155" w:rsidR="006F6871" w:rsidRDefault="006F6871" w:rsidP="006F6871">
      <w:pPr>
        <w:pStyle w:val="Prrafodelista"/>
        <w:numPr>
          <w:ilvl w:val="1"/>
          <w:numId w:val="15"/>
        </w:numPr>
        <w:jc w:val="both"/>
      </w:pPr>
      <w:r>
        <w:t>Número de propietarios</w:t>
      </w:r>
    </w:p>
    <w:p w14:paraId="517C15F2" w14:textId="77777777" w:rsidR="0052623A" w:rsidRPr="005463D0" w:rsidRDefault="0052623A" w:rsidP="0052623A">
      <w:pPr>
        <w:pStyle w:val="Prrafodelista"/>
        <w:ind w:left="2508"/>
        <w:jc w:val="both"/>
      </w:pPr>
    </w:p>
    <w:p w14:paraId="57C07E6A" w14:textId="66C67B61" w:rsidR="00DE4965" w:rsidRDefault="00DE4965" w:rsidP="007F3242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="00E6645B">
        <w:rPr>
          <w:rFonts w:ascii="Arial" w:hAnsi="Arial" w:cs="Arial"/>
        </w:rPr>
        <w:t xml:space="preserve">actor </w:t>
      </w:r>
      <w:r w:rsidR="00EF60C6">
        <w:rPr>
          <w:rFonts w:ascii="Arial" w:hAnsi="Arial" w:cs="Arial"/>
        </w:rPr>
        <w:t xml:space="preserve">selecciona </w:t>
      </w:r>
      <w:r w:rsidR="00E6645B">
        <w:rPr>
          <w:rFonts w:ascii="Arial" w:hAnsi="Arial" w:cs="Arial"/>
        </w:rPr>
        <w:t>la opción Aprobar.</w:t>
      </w:r>
    </w:p>
    <w:p w14:paraId="0EBE85B9" w14:textId="77777777" w:rsidR="00F366EB" w:rsidRDefault="00F366EB" w:rsidP="00F366EB">
      <w:pPr>
        <w:pStyle w:val="Prrafodelista"/>
      </w:pPr>
    </w:p>
    <w:p w14:paraId="02851236" w14:textId="733E76E7" w:rsidR="009E4C9E" w:rsidRPr="005463D0" w:rsidRDefault="00F366EB" w:rsidP="009E4C9E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="009E4C9E">
        <w:rPr>
          <w:rFonts w:ascii="Arial" w:hAnsi="Arial" w:cs="Arial"/>
        </w:rPr>
        <w:t xml:space="preserve">sistema despliega en pantalla los datos para ingresar la Aprobación </w:t>
      </w:r>
      <w:r w:rsidR="009E4C9E">
        <w:rPr>
          <w:rFonts w:ascii="Arial" w:hAnsi="Arial" w:cs="Arial"/>
        </w:rPr>
        <w:t xml:space="preserve">definidos en la sección entradas </w:t>
      </w:r>
      <w:r w:rsidR="009E4C9E">
        <w:rPr>
          <w:rFonts w:ascii="Arial" w:hAnsi="Arial" w:cs="Arial"/>
          <w:b/>
          <w:bCs/>
          <w:lang w:val="es-ES"/>
        </w:rPr>
        <w:t>3.</w:t>
      </w:r>
      <w:r w:rsidR="009E4C9E">
        <w:rPr>
          <w:rFonts w:ascii="Arial" w:hAnsi="Arial" w:cs="Arial"/>
          <w:b/>
          <w:bCs/>
          <w:lang w:val="es-ES"/>
        </w:rPr>
        <w:t>3</w:t>
      </w:r>
      <w:r w:rsidR="009E4C9E">
        <w:rPr>
          <w:rFonts w:ascii="Arial" w:hAnsi="Arial" w:cs="Arial"/>
          <w:b/>
          <w:bCs/>
          <w:lang w:val="es-ES"/>
        </w:rPr>
        <w:t xml:space="preserve"> Datos </w:t>
      </w:r>
      <w:r w:rsidR="009E4C9E">
        <w:rPr>
          <w:rFonts w:ascii="Arial" w:hAnsi="Arial" w:cs="Arial"/>
          <w:b/>
          <w:bCs/>
          <w:lang w:val="es-ES"/>
        </w:rPr>
        <w:t>Aprobación de la Postulación.</w:t>
      </w:r>
    </w:p>
    <w:p w14:paraId="1E0F6E5D" w14:textId="16267629" w:rsidR="009E4C9E" w:rsidRDefault="009E4C9E" w:rsidP="00FA7D93">
      <w:pPr>
        <w:ind w:left="1068"/>
        <w:jc w:val="both"/>
        <w:rPr>
          <w:rFonts w:ascii="Arial" w:hAnsi="Arial" w:cs="Arial"/>
        </w:rPr>
      </w:pPr>
    </w:p>
    <w:p w14:paraId="5A579185" w14:textId="079AC792" w:rsidR="00FA7D93" w:rsidRPr="00FA7D93" w:rsidRDefault="00FA7D93" w:rsidP="00FA7D93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 xml:space="preserve">actor ingresar los datos para </w:t>
      </w:r>
      <w:r>
        <w:rPr>
          <w:rFonts w:ascii="Arial" w:hAnsi="Arial" w:cs="Arial"/>
        </w:rPr>
        <w:t xml:space="preserve">la Aprobación definidos en la sección entradas </w:t>
      </w:r>
      <w:r>
        <w:rPr>
          <w:rFonts w:ascii="Arial" w:hAnsi="Arial" w:cs="Arial"/>
          <w:b/>
          <w:bCs/>
          <w:lang w:val="es-ES"/>
        </w:rPr>
        <w:t>3.3 Datos Aprobación de la P</w:t>
      </w:r>
      <w:r>
        <w:rPr>
          <w:rFonts w:ascii="Arial" w:hAnsi="Arial" w:cs="Arial"/>
          <w:b/>
          <w:bCs/>
          <w:lang w:val="es-ES"/>
        </w:rPr>
        <w:t>ostulación.</w:t>
      </w:r>
    </w:p>
    <w:p w14:paraId="368D287C" w14:textId="77777777" w:rsidR="00FA7D93" w:rsidRDefault="00FA7D93" w:rsidP="00FA7D93">
      <w:pPr>
        <w:pStyle w:val="Prrafodelista"/>
      </w:pPr>
    </w:p>
    <w:p w14:paraId="57E6EB5A" w14:textId="7593A7B3" w:rsidR="00FA7D93" w:rsidRPr="005463D0" w:rsidRDefault="00FA7D93" w:rsidP="00FA7D93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sistema muestra mensaje en pantalla de confirmación de la Aprobación y selecciona Aceptar.</w:t>
      </w:r>
    </w:p>
    <w:p w14:paraId="39EEB532" w14:textId="77777777" w:rsidR="009E4C9E" w:rsidRPr="00FA7D93" w:rsidRDefault="009E4C9E" w:rsidP="009E4C9E">
      <w:pPr>
        <w:pStyle w:val="Prrafodelista"/>
        <w:rPr>
          <w:lang w:val="es-CO"/>
        </w:rPr>
      </w:pPr>
    </w:p>
    <w:p w14:paraId="70411F14" w14:textId="77777777" w:rsidR="009118D7" w:rsidRDefault="009118D7" w:rsidP="007F6C42">
      <w:pPr>
        <w:numPr>
          <w:ilvl w:val="0"/>
          <w:numId w:val="4"/>
        </w:numPr>
        <w:jc w:val="both"/>
        <w:rPr>
          <w:rFonts w:ascii="Arial" w:hAnsi="Arial" w:cs="Arial"/>
        </w:rPr>
      </w:pPr>
      <w:r w:rsidRPr="00390A03">
        <w:rPr>
          <w:rFonts w:ascii="Arial" w:hAnsi="Arial" w:cs="Arial"/>
        </w:rPr>
        <w:t xml:space="preserve">El sistema </w:t>
      </w:r>
      <w:r w:rsidR="00EF60C6">
        <w:rPr>
          <w:rFonts w:ascii="Arial" w:hAnsi="Arial" w:cs="Arial"/>
        </w:rPr>
        <w:t>verifica</w:t>
      </w:r>
      <w:r w:rsidR="00EF60C6" w:rsidRPr="00390A03">
        <w:rPr>
          <w:rFonts w:ascii="Arial" w:hAnsi="Arial" w:cs="Arial"/>
        </w:rPr>
        <w:t xml:space="preserve"> </w:t>
      </w:r>
      <w:r w:rsidRPr="00390A03">
        <w:rPr>
          <w:rFonts w:ascii="Arial" w:hAnsi="Arial" w:cs="Arial"/>
        </w:rPr>
        <w:t>que se ingresó la información marcada como requerida</w:t>
      </w:r>
      <w:r>
        <w:rPr>
          <w:rFonts w:ascii="Arial" w:hAnsi="Arial" w:cs="Arial"/>
        </w:rPr>
        <w:t>.</w:t>
      </w:r>
    </w:p>
    <w:p w14:paraId="0D523609" w14:textId="77777777" w:rsidR="00D41F35" w:rsidRDefault="00D41F35" w:rsidP="00D41F35">
      <w:pPr>
        <w:ind w:left="1004"/>
        <w:jc w:val="both"/>
        <w:rPr>
          <w:rFonts w:ascii="Arial" w:hAnsi="Arial" w:cs="Arial"/>
        </w:rPr>
      </w:pPr>
    </w:p>
    <w:p w14:paraId="026DDD94" w14:textId="1CCDE1B0" w:rsidR="00E619BC" w:rsidRPr="00E619BC" w:rsidRDefault="00A93CA1" w:rsidP="00A93CA1">
      <w:pPr>
        <w:pStyle w:val="Prrafodelista"/>
        <w:tabs>
          <w:tab w:val="left" w:pos="2175"/>
        </w:tabs>
        <w:rPr>
          <w:lang w:val="es-CO"/>
        </w:rPr>
      </w:pPr>
      <w:r>
        <w:rPr>
          <w:lang w:val="es-CO"/>
        </w:rPr>
        <w:tab/>
      </w:r>
    </w:p>
    <w:p w14:paraId="1D2A59E0" w14:textId="6083D032" w:rsidR="0073712D" w:rsidRDefault="0073712D" w:rsidP="004E0AF0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El sistema actualiza el estado de la solicitud a Aprobada.</w:t>
      </w:r>
    </w:p>
    <w:p w14:paraId="14647C17" w14:textId="77777777" w:rsidR="0073712D" w:rsidRDefault="0073712D" w:rsidP="0073712D">
      <w:pPr>
        <w:pStyle w:val="Prrafodelista"/>
      </w:pPr>
    </w:p>
    <w:p w14:paraId="78F5ED5A" w14:textId="67009A3F" w:rsidR="004E0AF0" w:rsidRDefault="004E0AF0" w:rsidP="004E0AF0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sistema envía correo de notificación al ciudadano con la Aprobación de la solicitud.</w:t>
      </w:r>
    </w:p>
    <w:p w14:paraId="052BD51C" w14:textId="77777777" w:rsidR="004E0AF0" w:rsidRDefault="004E0AF0" w:rsidP="004E0AF0">
      <w:pPr>
        <w:pStyle w:val="Prrafodelista"/>
      </w:pPr>
    </w:p>
    <w:p w14:paraId="46E4BCCC" w14:textId="10566AFF" w:rsidR="00A06A87" w:rsidRDefault="00A06A87" w:rsidP="00DA6F3E">
      <w:pPr>
        <w:numPr>
          <w:ilvl w:val="0"/>
          <w:numId w:val="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sistema genera auditoría, registrando el usuario.</w:t>
      </w:r>
    </w:p>
    <w:p w14:paraId="252CA1F6" w14:textId="77777777" w:rsidR="009118D7" w:rsidRPr="00936010" w:rsidRDefault="009118D7" w:rsidP="009118D7">
      <w:pPr>
        <w:pStyle w:val="Prrafodelista"/>
        <w:rPr>
          <w:lang w:val="es-CO"/>
        </w:rPr>
      </w:pPr>
    </w:p>
    <w:p w14:paraId="3C4E0EBE" w14:textId="77777777" w:rsidR="009118D7" w:rsidRDefault="009118D7" w:rsidP="009118D7">
      <w:pPr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C3447D">
        <w:rPr>
          <w:rFonts w:ascii="Arial" w:hAnsi="Arial" w:cs="Arial"/>
          <w:lang w:val="es-ES"/>
        </w:rPr>
        <w:t>El sistema termina la ejecución del caso de uso.</w:t>
      </w:r>
    </w:p>
    <w:p w14:paraId="19986797" w14:textId="77777777" w:rsidR="00DB4A67" w:rsidRDefault="00DB4A67" w:rsidP="00DB4A67">
      <w:pPr>
        <w:pStyle w:val="Prrafodelista"/>
      </w:pPr>
    </w:p>
    <w:p w14:paraId="06CADA29" w14:textId="77777777" w:rsidR="00DB4A67" w:rsidRDefault="00DB4A67" w:rsidP="004E0AF0">
      <w:pPr>
        <w:spacing w:line="276" w:lineRule="auto"/>
        <w:jc w:val="both"/>
        <w:rPr>
          <w:rFonts w:ascii="Arial" w:hAnsi="Arial" w:cs="Arial"/>
          <w:lang w:val="es-ES"/>
        </w:rPr>
      </w:pPr>
    </w:p>
    <w:p w14:paraId="2F200341" w14:textId="77777777" w:rsidR="00DB4A67" w:rsidRPr="00C3447D" w:rsidRDefault="00DB4A67" w:rsidP="00BC19E4">
      <w:pPr>
        <w:spacing w:line="276" w:lineRule="auto"/>
        <w:jc w:val="both"/>
        <w:rPr>
          <w:rFonts w:ascii="Arial" w:hAnsi="Arial" w:cs="Arial"/>
          <w:lang w:val="es-ES"/>
        </w:rPr>
      </w:pPr>
    </w:p>
    <w:p w14:paraId="7A299C77" w14:textId="77777777" w:rsidR="009118D7" w:rsidRPr="00527AE1" w:rsidRDefault="009118D7" w:rsidP="009118D7">
      <w:pPr>
        <w:pStyle w:val="Encabezado"/>
        <w:snapToGrid w:val="0"/>
        <w:spacing w:line="276" w:lineRule="auto"/>
        <w:ind w:left="360"/>
        <w:jc w:val="both"/>
        <w:rPr>
          <w:lang w:val="es-ES"/>
        </w:rPr>
      </w:pPr>
    </w:p>
    <w:p w14:paraId="296488DA" w14:textId="77777777" w:rsidR="009118D7" w:rsidRPr="00527AE1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5" w:name="_Toc425771383"/>
      <w:r w:rsidRPr="00527AE1">
        <w:rPr>
          <w:sz w:val="22"/>
          <w:szCs w:val="22"/>
        </w:rPr>
        <w:t>Flujos alternativos</w:t>
      </w:r>
      <w:bookmarkEnd w:id="5"/>
    </w:p>
    <w:p w14:paraId="10E2E459" w14:textId="28421FD6" w:rsidR="009118D7" w:rsidRPr="00527AE1" w:rsidRDefault="00650278" w:rsidP="009118D7">
      <w:pPr>
        <w:pStyle w:val="Ttulo2"/>
        <w:numPr>
          <w:ilvl w:val="1"/>
          <w:numId w:val="9"/>
        </w:numPr>
      </w:pPr>
      <w:r>
        <w:t>El actor selecciona una opción diferente a ver detalle.</w:t>
      </w:r>
    </w:p>
    <w:p w14:paraId="6B5ED2F1" w14:textId="089247E4" w:rsidR="009118D7" w:rsidRPr="00C3447D" w:rsidRDefault="009118D7" w:rsidP="009118D7">
      <w:pPr>
        <w:rPr>
          <w:rFonts w:ascii="Arial" w:hAnsi="Arial" w:cs="Arial"/>
          <w:lang w:val="es-ES"/>
        </w:rPr>
      </w:pPr>
      <w:r w:rsidRPr="00C3447D">
        <w:rPr>
          <w:rFonts w:ascii="Arial" w:hAnsi="Arial" w:cs="Arial"/>
          <w:lang w:val="es-ES"/>
        </w:rPr>
        <w:t xml:space="preserve">Si en el paso </w:t>
      </w:r>
      <w:r w:rsidR="002270BA">
        <w:rPr>
          <w:rFonts w:ascii="Arial" w:hAnsi="Arial" w:cs="Arial"/>
          <w:lang w:val="es-ES"/>
        </w:rPr>
        <w:t>3</w:t>
      </w:r>
      <w:r w:rsidR="00BB4173" w:rsidRPr="00C3447D">
        <w:rPr>
          <w:rFonts w:ascii="Arial" w:hAnsi="Arial" w:cs="Arial"/>
          <w:lang w:val="es-ES"/>
        </w:rPr>
        <w:t xml:space="preserve"> </w:t>
      </w:r>
      <w:r w:rsidRPr="00C3447D">
        <w:rPr>
          <w:rFonts w:ascii="Arial" w:hAnsi="Arial" w:cs="Arial"/>
          <w:lang w:val="es-ES"/>
        </w:rPr>
        <w:t xml:space="preserve">del flujo básico de eventos, el sistema identifica que el usuario </w:t>
      </w:r>
      <w:r w:rsidR="00146D34">
        <w:rPr>
          <w:rFonts w:ascii="Arial" w:hAnsi="Arial" w:cs="Arial"/>
          <w:lang w:val="es-ES"/>
        </w:rPr>
        <w:t>selecciono la opción vol</w:t>
      </w:r>
      <w:r w:rsidR="00F75165">
        <w:rPr>
          <w:rFonts w:ascii="Arial" w:hAnsi="Arial" w:cs="Arial"/>
          <w:lang w:val="es-ES"/>
        </w:rPr>
        <w:t>v</w:t>
      </w:r>
      <w:r w:rsidR="00146D34">
        <w:rPr>
          <w:rFonts w:ascii="Arial" w:hAnsi="Arial" w:cs="Arial"/>
          <w:lang w:val="es-ES"/>
        </w:rPr>
        <w:t xml:space="preserve">er a la página principal, </w:t>
      </w:r>
      <w:r w:rsidRPr="00C3447D">
        <w:rPr>
          <w:rFonts w:ascii="Arial" w:hAnsi="Arial" w:cs="Arial"/>
          <w:lang w:val="es-ES"/>
        </w:rPr>
        <w:t>se ejecutan las siguientes acciones:</w:t>
      </w:r>
    </w:p>
    <w:p w14:paraId="2FCF52A0" w14:textId="77777777" w:rsidR="009118D7" w:rsidRPr="00527AE1" w:rsidRDefault="009118D7" w:rsidP="009118D7">
      <w:pPr>
        <w:pStyle w:val="Titulo2"/>
        <w:numPr>
          <w:ilvl w:val="0"/>
          <w:numId w:val="0"/>
        </w:numPr>
        <w:spacing w:line="276" w:lineRule="auto"/>
        <w:ind w:left="4578" w:hanging="450"/>
      </w:pPr>
    </w:p>
    <w:p w14:paraId="5DAF3542" w14:textId="744354B5" w:rsidR="00146D34" w:rsidRDefault="009118D7" w:rsidP="002663FC">
      <w:pPr>
        <w:numPr>
          <w:ilvl w:val="0"/>
          <w:numId w:val="6"/>
        </w:numPr>
        <w:spacing w:line="276" w:lineRule="auto"/>
        <w:jc w:val="both"/>
      </w:pPr>
      <w:r w:rsidRPr="00527AE1">
        <w:rPr>
          <w:rFonts w:ascii="Arial" w:hAnsi="Arial" w:cs="Arial"/>
        </w:rPr>
        <w:t xml:space="preserve">El sistema </w:t>
      </w:r>
      <w:r w:rsidR="002663FC">
        <w:rPr>
          <w:rFonts w:ascii="Arial" w:hAnsi="Arial" w:cs="Arial"/>
        </w:rPr>
        <w:t>finaliza el caso de uso.</w:t>
      </w:r>
      <w:r w:rsidR="002663FC">
        <w:t xml:space="preserve"> </w:t>
      </w:r>
    </w:p>
    <w:p w14:paraId="7AE1F1CC" w14:textId="77777777" w:rsidR="00146D34" w:rsidRDefault="00146D34" w:rsidP="00146D34">
      <w:pPr>
        <w:pStyle w:val="Prrafodelista"/>
        <w:spacing w:line="276" w:lineRule="auto"/>
        <w:ind w:left="1080"/>
        <w:jc w:val="both"/>
      </w:pPr>
    </w:p>
    <w:p w14:paraId="3831930A" w14:textId="273370F9" w:rsidR="0073712D" w:rsidRDefault="0073712D" w:rsidP="00146D34">
      <w:pPr>
        <w:pStyle w:val="Ttulo2"/>
        <w:numPr>
          <w:ilvl w:val="1"/>
          <w:numId w:val="9"/>
        </w:numPr>
      </w:pPr>
      <w:r>
        <w:t>El actor selecciona la opción Rechazar</w:t>
      </w:r>
    </w:p>
    <w:p w14:paraId="691215E5" w14:textId="566DAB40" w:rsidR="0088368D" w:rsidRPr="00C3447D" w:rsidRDefault="0088368D" w:rsidP="0088368D">
      <w:pPr>
        <w:rPr>
          <w:rFonts w:ascii="Arial" w:hAnsi="Arial" w:cs="Arial"/>
          <w:lang w:val="es-ES"/>
        </w:rPr>
      </w:pPr>
      <w:r w:rsidRPr="00C3447D">
        <w:rPr>
          <w:rFonts w:ascii="Arial" w:hAnsi="Arial" w:cs="Arial"/>
          <w:lang w:val="es-ES"/>
        </w:rPr>
        <w:t xml:space="preserve">Si en el paso </w:t>
      </w:r>
      <w:r>
        <w:rPr>
          <w:rFonts w:ascii="Arial" w:hAnsi="Arial" w:cs="Arial"/>
          <w:lang w:val="es-ES"/>
        </w:rPr>
        <w:t>5</w:t>
      </w:r>
      <w:r w:rsidRPr="00C3447D">
        <w:rPr>
          <w:rFonts w:ascii="Arial" w:hAnsi="Arial" w:cs="Arial"/>
          <w:lang w:val="es-ES"/>
        </w:rPr>
        <w:t xml:space="preserve"> del flujo básico de eventos, el sistema identifica que el usuario </w:t>
      </w:r>
      <w:r>
        <w:rPr>
          <w:rFonts w:ascii="Arial" w:hAnsi="Arial" w:cs="Arial"/>
          <w:lang w:val="es-ES"/>
        </w:rPr>
        <w:t xml:space="preserve">selecciono la opción </w:t>
      </w:r>
      <w:r>
        <w:rPr>
          <w:rFonts w:ascii="Arial" w:hAnsi="Arial" w:cs="Arial"/>
          <w:lang w:val="es-ES"/>
        </w:rPr>
        <w:t>Rechazar, s</w:t>
      </w:r>
      <w:r w:rsidRPr="00C3447D">
        <w:rPr>
          <w:rFonts w:ascii="Arial" w:hAnsi="Arial" w:cs="Arial"/>
          <w:lang w:val="es-ES"/>
        </w:rPr>
        <w:t>e ejecutan las siguientes acciones:</w:t>
      </w:r>
    </w:p>
    <w:p w14:paraId="75DED625" w14:textId="77777777" w:rsidR="0088368D" w:rsidRPr="00527AE1" w:rsidRDefault="0088368D" w:rsidP="0088368D">
      <w:pPr>
        <w:pStyle w:val="Titulo2"/>
        <w:numPr>
          <w:ilvl w:val="0"/>
          <w:numId w:val="0"/>
        </w:numPr>
        <w:spacing w:line="276" w:lineRule="auto"/>
        <w:ind w:left="4578" w:hanging="450"/>
      </w:pPr>
    </w:p>
    <w:p w14:paraId="7DDCA0CD" w14:textId="33BFEC69" w:rsidR="00C60BCB" w:rsidRDefault="00C60BCB" w:rsidP="00C60BCB">
      <w:pPr>
        <w:numPr>
          <w:ilvl w:val="0"/>
          <w:numId w:val="16"/>
        </w:numPr>
        <w:spacing w:line="276" w:lineRule="auto"/>
        <w:jc w:val="both"/>
      </w:pPr>
      <w:r w:rsidRPr="00527AE1">
        <w:rPr>
          <w:rFonts w:ascii="Arial" w:hAnsi="Arial" w:cs="Arial"/>
        </w:rPr>
        <w:t xml:space="preserve">El sistema </w:t>
      </w:r>
      <w:r>
        <w:rPr>
          <w:rFonts w:ascii="Arial" w:hAnsi="Arial" w:cs="Arial"/>
        </w:rPr>
        <w:t xml:space="preserve">despliega en pantalla los datos para ingresar </w:t>
      </w:r>
      <w:r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l </w:t>
      </w:r>
      <w:r>
        <w:rPr>
          <w:rFonts w:ascii="Arial" w:hAnsi="Arial" w:cs="Arial"/>
        </w:rPr>
        <w:t>Rechazo</w:t>
      </w:r>
      <w:r>
        <w:rPr>
          <w:rFonts w:ascii="Arial" w:hAnsi="Arial" w:cs="Arial"/>
        </w:rPr>
        <w:t xml:space="preserve"> definidos en la sección entradas </w:t>
      </w:r>
      <w:r>
        <w:rPr>
          <w:rFonts w:ascii="Arial" w:hAnsi="Arial" w:cs="Arial"/>
          <w:b/>
          <w:bCs/>
          <w:lang w:val="es-ES"/>
        </w:rPr>
        <w:t>3.</w:t>
      </w:r>
      <w:r>
        <w:rPr>
          <w:rFonts w:ascii="Arial" w:hAnsi="Arial" w:cs="Arial"/>
          <w:b/>
          <w:bCs/>
          <w:lang w:val="es-ES"/>
        </w:rPr>
        <w:t>4</w:t>
      </w:r>
      <w:r>
        <w:rPr>
          <w:rFonts w:ascii="Arial" w:hAnsi="Arial" w:cs="Arial"/>
          <w:b/>
          <w:bCs/>
          <w:lang w:val="es-ES"/>
        </w:rPr>
        <w:t xml:space="preserve"> Datos </w:t>
      </w:r>
      <w:r>
        <w:rPr>
          <w:rFonts w:ascii="Arial" w:hAnsi="Arial" w:cs="Arial"/>
          <w:b/>
          <w:bCs/>
          <w:lang w:val="es-ES"/>
        </w:rPr>
        <w:t>de Rechazo</w:t>
      </w:r>
      <w:r>
        <w:rPr>
          <w:rFonts w:ascii="Arial" w:hAnsi="Arial" w:cs="Arial"/>
          <w:b/>
          <w:bCs/>
          <w:lang w:val="es-ES"/>
        </w:rPr>
        <w:t xml:space="preserve"> de la Postulación.</w:t>
      </w:r>
    </w:p>
    <w:p w14:paraId="04CA89EE" w14:textId="6358907A" w:rsidR="00C60BCB" w:rsidRPr="00C60BCB" w:rsidRDefault="00C60BCB" w:rsidP="00C60BCB">
      <w:pPr>
        <w:spacing w:line="276" w:lineRule="auto"/>
        <w:ind w:left="1080"/>
        <w:jc w:val="both"/>
      </w:pPr>
    </w:p>
    <w:p w14:paraId="7B81BE32" w14:textId="3DFA9F88" w:rsidR="0088368D" w:rsidRPr="00ED1418" w:rsidRDefault="0088368D" w:rsidP="00D76695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ED1418">
        <w:rPr>
          <w:rFonts w:ascii="Arial" w:hAnsi="Arial" w:cs="Arial"/>
        </w:rPr>
        <w:t xml:space="preserve">El </w:t>
      </w:r>
      <w:r w:rsidR="00C60BCB" w:rsidRPr="00ED1418">
        <w:rPr>
          <w:rFonts w:ascii="Arial" w:hAnsi="Arial" w:cs="Arial"/>
        </w:rPr>
        <w:t>usuario ingresa los datos solicitados.</w:t>
      </w:r>
    </w:p>
    <w:p w14:paraId="2B8BF244" w14:textId="77777777" w:rsidR="00C60BCB" w:rsidRPr="00ED1418" w:rsidRDefault="00C60BCB" w:rsidP="00C60BCB">
      <w:pPr>
        <w:pStyle w:val="Prrafodelista"/>
      </w:pPr>
    </w:p>
    <w:p w14:paraId="52C6F9C0" w14:textId="735665C5" w:rsidR="00C60BCB" w:rsidRPr="00ED1418" w:rsidRDefault="00C60BCB" w:rsidP="00D76695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ED1418">
        <w:rPr>
          <w:rFonts w:ascii="Arial" w:hAnsi="Arial" w:cs="Arial"/>
          <w:lang w:val="es-ES"/>
        </w:rPr>
        <w:t>El usuario selecciona la opción Rechazar.</w:t>
      </w:r>
    </w:p>
    <w:p w14:paraId="65898DDE" w14:textId="77777777" w:rsidR="00C60BCB" w:rsidRPr="00ED1418" w:rsidRDefault="00C60BCB" w:rsidP="00C60BCB">
      <w:pPr>
        <w:pStyle w:val="Prrafodelista"/>
        <w:rPr>
          <w:lang w:val="es-CO"/>
        </w:rPr>
      </w:pPr>
    </w:p>
    <w:p w14:paraId="1C53EE0E" w14:textId="3F0FB57E" w:rsidR="00C60BCB" w:rsidRDefault="00C60BCB" w:rsidP="00D76695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ED1418">
        <w:rPr>
          <w:rFonts w:ascii="Arial" w:hAnsi="Arial" w:cs="Arial"/>
        </w:rPr>
        <w:t>El sistema valida que se hayan ingresado los datos obligatorios</w:t>
      </w:r>
      <w:r w:rsidR="00ED1418">
        <w:rPr>
          <w:rFonts w:ascii="Arial" w:hAnsi="Arial" w:cs="Arial"/>
        </w:rPr>
        <w:t>.</w:t>
      </w:r>
    </w:p>
    <w:p w14:paraId="09CC7284" w14:textId="17C80BF7" w:rsidR="00ED1418" w:rsidRDefault="00433B36" w:rsidP="00433B36">
      <w:pPr>
        <w:pStyle w:val="Prrafodelista"/>
        <w:tabs>
          <w:tab w:val="left" w:pos="3315"/>
        </w:tabs>
      </w:pPr>
      <w:r>
        <w:tab/>
      </w:r>
    </w:p>
    <w:p w14:paraId="18D65DED" w14:textId="77777777" w:rsidR="00D94B06" w:rsidRDefault="00ED1418" w:rsidP="00D94B06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AF0FEA">
        <w:rPr>
          <w:rFonts w:ascii="Arial" w:hAnsi="Arial" w:cs="Arial"/>
        </w:rPr>
        <w:t xml:space="preserve">El sistema actualiza el estado de la solicitud a </w:t>
      </w:r>
      <w:r w:rsidRPr="00AF0FEA">
        <w:rPr>
          <w:rFonts w:ascii="Arial" w:hAnsi="Arial" w:cs="Arial"/>
        </w:rPr>
        <w:t>Rechazado</w:t>
      </w:r>
      <w:r w:rsidRPr="00AF0FEA">
        <w:rPr>
          <w:rFonts w:ascii="Arial" w:hAnsi="Arial" w:cs="Arial"/>
        </w:rPr>
        <w:t>.</w:t>
      </w:r>
    </w:p>
    <w:p w14:paraId="7CA2DC36" w14:textId="77777777" w:rsidR="00D94B06" w:rsidRDefault="00D94B06" w:rsidP="00D94B06">
      <w:pPr>
        <w:pStyle w:val="Prrafodelista"/>
      </w:pPr>
    </w:p>
    <w:p w14:paraId="26D30B1F" w14:textId="77777777" w:rsidR="00D94B06" w:rsidRDefault="00AF0FEA" w:rsidP="00D94B06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D94B06">
        <w:rPr>
          <w:rFonts w:ascii="Arial" w:hAnsi="Arial" w:cs="Arial"/>
        </w:rPr>
        <w:t xml:space="preserve">El </w:t>
      </w:r>
      <w:r w:rsidRPr="00D94B06">
        <w:rPr>
          <w:rFonts w:ascii="Arial" w:hAnsi="Arial" w:cs="Arial"/>
        </w:rPr>
        <w:t>sistema envía correo de notificación al ciudadano</w:t>
      </w:r>
      <w:r w:rsidR="008F3487" w:rsidRPr="00D94B06">
        <w:rPr>
          <w:rFonts w:ascii="Arial" w:hAnsi="Arial" w:cs="Arial"/>
        </w:rPr>
        <w:t xml:space="preserve"> con el Rechazo </w:t>
      </w:r>
      <w:r w:rsidRPr="00D94B06">
        <w:rPr>
          <w:rFonts w:ascii="Arial" w:hAnsi="Arial" w:cs="Arial"/>
        </w:rPr>
        <w:t>de la solicitud.</w:t>
      </w:r>
    </w:p>
    <w:p w14:paraId="12589CD5" w14:textId="77777777" w:rsidR="00D94B06" w:rsidRDefault="00D94B06" w:rsidP="00D94B06">
      <w:pPr>
        <w:pStyle w:val="Prrafodelista"/>
      </w:pPr>
    </w:p>
    <w:p w14:paraId="4E566845" w14:textId="21B48EB2" w:rsidR="008F3487" w:rsidRPr="00D94B06" w:rsidRDefault="008F3487" w:rsidP="00D94B06">
      <w:pPr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D94B06">
        <w:rPr>
          <w:rFonts w:ascii="Arial" w:hAnsi="Arial" w:cs="Arial"/>
        </w:rPr>
        <w:t>El sistema retorna al paso 12 del flujo básico de eventos.</w:t>
      </w:r>
    </w:p>
    <w:p w14:paraId="498DD37C" w14:textId="77777777" w:rsidR="00ED1418" w:rsidRDefault="00ED1418" w:rsidP="00ED1418">
      <w:pPr>
        <w:pStyle w:val="Prrafodelista"/>
      </w:pPr>
    </w:p>
    <w:p w14:paraId="14DC8726" w14:textId="384FFB49" w:rsidR="003A0655" w:rsidRPr="00527AE1" w:rsidRDefault="00C027F7" w:rsidP="003A0655">
      <w:pPr>
        <w:pStyle w:val="Ttulo2"/>
        <w:numPr>
          <w:ilvl w:val="1"/>
          <w:numId w:val="9"/>
        </w:numPr>
      </w:pPr>
      <w:r>
        <w:t>El usuario selecciona la opción de cancelar.</w:t>
      </w:r>
    </w:p>
    <w:p w14:paraId="7E9E0FAE" w14:textId="26F1C71C" w:rsidR="003A0655" w:rsidRPr="00C3447D" w:rsidRDefault="003A0655" w:rsidP="003A0655">
      <w:pPr>
        <w:rPr>
          <w:rFonts w:ascii="Arial" w:hAnsi="Arial" w:cs="Arial"/>
          <w:lang w:val="es-ES"/>
        </w:rPr>
      </w:pPr>
      <w:r w:rsidRPr="00C3447D">
        <w:rPr>
          <w:rFonts w:ascii="Arial" w:hAnsi="Arial" w:cs="Arial"/>
          <w:lang w:val="es-ES"/>
        </w:rPr>
        <w:t xml:space="preserve">Si en el paso </w:t>
      </w:r>
      <w:r>
        <w:rPr>
          <w:rFonts w:ascii="Arial" w:hAnsi="Arial" w:cs="Arial"/>
          <w:lang w:val="es-ES"/>
        </w:rPr>
        <w:t xml:space="preserve">5 </w:t>
      </w:r>
      <w:r w:rsidRPr="00C3447D">
        <w:rPr>
          <w:rFonts w:ascii="Arial" w:hAnsi="Arial" w:cs="Arial"/>
          <w:lang w:val="es-ES"/>
        </w:rPr>
        <w:t xml:space="preserve">del flujo básico de eventos, </w:t>
      </w:r>
      <w:r w:rsidR="009B7D5D">
        <w:rPr>
          <w:rFonts w:ascii="Arial" w:hAnsi="Arial" w:cs="Arial"/>
          <w:lang w:val="es-ES"/>
        </w:rPr>
        <w:t>el actor selecciona la opción Cancelar</w:t>
      </w:r>
      <w:r>
        <w:rPr>
          <w:rFonts w:ascii="Arial" w:hAnsi="Arial" w:cs="Arial"/>
          <w:lang w:val="es-ES"/>
        </w:rPr>
        <w:t>, s</w:t>
      </w:r>
      <w:r w:rsidRPr="00C3447D">
        <w:rPr>
          <w:rFonts w:ascii="Arial" w:hAnsi="Arial" w:cs="Arial"/>
          <w:lang w:val="es-ES"/>
        </w:rPr>
        <w:t>e ejecutan las siguientes acciones:</w:t>
      </w:r>
    </w:p>
    <w:p w14:paraId="356A5ED8" w14:textId="4140A63C" w:rsidR="003A0655" w:rsidRPr="00C3447D" w:rsidRDefault="003A0655" w:rsidP="003A0655">
      <w:pPr>
        <w:rPr>
          <w:rFonts w:ascii="Arial" w:hAnsi="Arial" w:cs="Arial"/>
          <w:lang w:val="es-ES"/>
        </w:rPr>
      </w:pPr>
    </w:p>
    <w:p w14:paraId="4CC559F6" w14:textId="77777777" w:rsidR="003A0655" w:rsidRPr="00527AE1" w:rsidRDefault="003A0655" w:rsidP="003A0655">
      <w:pPr>
        <w:pStyle w:val="Titulo2"/>
        <w:numPr>
          <w:ilvl w:val="0"/>
          <w:numId w:val="0"/>
        </w:numPr>
        <w:spacing w:line="276" w:lineRule="auto"/>
        <w:ind w:left="4578" w:hanging="450"/>
      </w:pPr>
    </w:p>
    <w:p w14:paraId="4A1915DF" w14:textId="4356C956" w:rsidR="003A0655" w:rsidRPr="00527AE1" w:rsidRDefault="003A0655" w:rsidP="00C027F7">
      <w:pPr>
        <w:numPr>
          <w:ilvl w:val="0"/>
          <w:numId w:val="19"/>
        </w:numPr>
        <w:spacing w:line="276" w:lineRule="auto"/>
        <w:jc w:val="both"/>
        <w:rPr>
          <w:rFonts w:ascii="Arial" w:hAnsi="Arial" w:cs="Arial"/>
        </w:rPr>
      </w:pPr>
      <w:r w:rsidRPr="00527AE1">
        <w:rPr>
          <w:rFonts w:ascii="Arial" w:hAnsi="Arial" w:cs="Arial"/>
        </w:rPr>
        <w:t xml:space="preserve">El sistema </w:t>
      </w:r>
      <w:r w:rsidR="009B7D5D">
        <w:rPr>
          <w:rFonts w:ascii="Arial" w:hAnsi="Arial" w:cs="Arial"/>
        </w:rPr>
        <w:t>retorna al paso 15 del flujo b</w:t>
      </w:r>
      <w:r w:rsidR="002A36F1">
        <w:rPr>
          <w:rFonts w:ascii="Arial" w:hAnsi="Arial" w:cs="Arial"/>
        </w:rPr>
        <w:t>ásico de eventos, limpiando la información.</w:t>
      </w:r>
    </w:p>
    <w:p w14:paraId="5271A443" w14:textId="77777777" w:rsidR="003A0655" w:rsidRPr="003A0655" w:rsidRDefault="003A0655" w:rsidP="003A0655">
      <w:pPr>
        <w:pStyle w:val="Ttulo2"/>
        <w:numPr>
          <w:ilvl w:val="0"/>
          <w:numId w:val="0"/>
        </w:numPr>
        <w:ind w:left="360"/>
      </w:pPr>
    </w:p>
    <w:p w14:paraId="499CF175" w14:textId="6D117991" w:rsidR="00146D34" w:rsidRPr="00527AE1" w:rsidRDefault="003636E9" w:rsidP="004074B5">
      <w:pPr>
        <w:pStyle w:val="Ttulo2"/>
        <w:numPr>
          <w:ilvl w:val="1"/>
          <w:numId w:val="18"/>
        </w:numPr>
      </w:pPr>
      <w:r>
        <w:t>No se ingresó la información marcada como obligatoria.</w:t>
      </w:r>
    </w:p>
    <w:p w14:paraId="24E7F530" w14:textId="077FA5BA" w:rsidR="00146D34" w:rsidRPr="00C3447D" w:rsidRDefault="00146D34" w:rsidP="00146D34">
      <w:pPr>
        <w:rPr>
          <w:rFonts w:ascii="Arial" w:hAnsi="Arial" w:cs="Arial"/>
          <w:lang w:val="es-ES"/>
        </w:rPr>
      </w:pPr>
      <w:r w:rsidRPr="00C3447D">
        <w:rPr>
          <w:rFonts w:ascii="Arial" w:hAnsi="Arial" w:cs="Arial"/>
          <w:lang w:val="es-ES"/>
        </w:rPr>
        <w:t xml:space="preserve">Si en el paso </w:t>
      </w:r>
      <w:r w:rsidR="00A33283">
        <w:rPr>
          <w:rFonts w:ascii="Arial" w:hAnsi="Arial" w:cs="Arial"/>
          <w:lang w:val="es-ES"/>
        </w:rPr>
        <w:t>9</w:t>
      </w:r>
      <w:r w:rsidRPr="00C3447D">
        <w:rPr>
          <w:rFonts w:ascii="Arial" w:hAnsi="Arial" w:cs="Arial"/>
          <w:lang w:val="es-ES"/>
        </w:rPr>
        <w:t xml:space="preserve"> del flujo básico de eventos, el sistema identifica que el usuario no ingresó toda la información marcada como obligatoria, se ejecutan las siguientes acciones:</w:t>
      </w:r>
    </w:p>
    <w:p w14:paraId="71B60A8D" w14:textId="77777777" w:rsidR="00146D34" w:rsidRPr="00527AE1" w:rsidRDefault="00146D34" w:rsidP="00146D34">
      <w:pPr>
        <w:pStyle w:val="Titulo2"/>
        <w:numPr>
          <w:ilvl w:val="0"/>
          <w:numId w:val="0"/>
        </w:numPr>
        <w:spacing w:line="276" w:lineRule="auto"/>
        <w:ind w:left="4578" w:hanging="450"/>
      </w:pPr>
    </w:p>
    <w:p w14:paraId="6FBFB470" w14:textId="77777777" w:rsidR="00146D34" w:rsidRPr="00527AE1" w:rsidRDefault="00146D34" w:rsidP="00A33283">
      <w:pPr>
        <w:numPr>
          <w:ilvl w:val="0"/>
          <w:numId w:val="17"/>
        </w:numPr>
        <w:spacing w:line="276" w:lineRule="auto"/>
        <w:jc w:val="both"/>
        <w:rPr>
          <w:rFonts w:ascii="Arial" w:hAnsi="Arial" w:cs="Arial"/>
        </w:rPr>
      </w:pPr>
      <w:r w:rsidRPr="00527AE1">
        <w:rPr>
          <w:rFonts w:ascii="Arial" w:hAnsi="Arial" w:cs="Arial"/>
        </w:rPr>
        <w:lastRenderedPageBreak/>
        <w:t>El sistema informa al usuario cuales campos obligatorios no fueron ingresados.</w:t>
      </w:r>
    </w:p>
    <w:p w14:paraId="287A1836" w14:textId="77777777" w:rsidR="00146D34" w:rsidRPr="00527AE1" w:rsidRDefault="00146D34" w:rsidP="00146D34">
      <w:pPr>
        <w:tabs>
          <w:tab w:val="left" w:pos="4320"/>
        </w:tabs>
        <w:spacing w:line="276" w:lineRule="auto"/>
        <w:ind w:left="1080"/>
        <w:jc w:val="both"/>
        <w:rPr>
          <w:rFonts w:ascii="Arial" w:hAnsi="Arial" w:cs="Arial"/>
          <w:lang w:val="es-ES"/>
        </w:rPr>
      </w:pPr>
    </w:p>
    <w:p w14:paraId="6EFF9C44" w14:textId="12AD0ECC" w:rsidR="00146D34" w:rsidRDefault="00146D34" w:rsidP="00A33283">
      <w:pPr>
        <w:pStyle w:val="Prrafodelista"/>
        <w:numPr>
          <w:ilvl w:val="0"/>
          <w:numId w:val="17"/>
        </w:numPr>
        <w:spacing w:line="276" w:lineRule="auto"/>
        <w:jc w:val="both"/>
      </w:pPr>
      <w:r w:rsidRPr="00527AE1">
        <w:t xml:space="preserve">El sistema retorna al paso </w:t>
      </w:r>
      <w:r w:rsidR="009F2537">
        <w:t>7</w:t>
      </w:r>
      <w:r w:rsidRPr="00527AE1">
        <w:t xml:space="preserve"> del flujo básico de eventos conservando la información ya ingresada por el usuario</w:t>
      </w:r>
      <w:r>
        <w:t xml:space="preserve"> según corresponda</w:t>
      </w:r>
      <w:r w:rsidRPr="00527AE1">
        <w:t>.</w:t>
      </w:r>
    </w:p>
    <w:p w14:paraId="1877EAD1" w14:textId="46474711" w:rsidR="00146D34" w:rsidRDefault="00146D34" w:rsidP="009F2537">
      <w:pPr>
        <w:pStyle w:val="Prrafodelista"/>
        <w:spacing w:line="276" w:lineRule="auto"/>
        <w:ind w:left="360"/>
        <w:jc w:val="both"/>
      </w:pPr>
    </w:p>
    <w:p w14:paraId="16366450" w14:textId="77777777" w:rsidR="009118D7" w:rsidRPr="00A23475" w:rsidRDefault="009118D7" w:rsidP="009118D7">
      <w:pPr>
        <w:tabs>
          <w:tab w:val="left" w:pos="5580"/>
        </w:tabs>
        <w:rPr>
          <w:rFonts w:ascii="Arial" w:hAnsi="Arial" w:cs="Arial"/>
          <w:lang w:val="es-ES"/>
        </w:rPr>
      </w:pPr>
      <w:r w:rsidRPr="00A23475">
        <w:rPr>
          <w:rFonts w:ascii="Arial" w:hAnsi="Arial" w:cs="Arial"/>
          <w:lang w:val="es-ES"/>
        </w:rPr>
        <w:tab/>
      </w:r>
    </w:p>
    <w:p w14:paraId="3FB30703" w14:textId="77777777" w:rsidR="009118D7" w:rsidRPr="00527AE1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6" w:name="_Toc425771391"/>
      <w:r w:rsidRPr="00527AE1">
        <w:rPr>
          <w:sz w:val="22"/>
          <w:szCs w:val="22"/>
        </w:rPr>
        <w:t>Precondiciones</w:t>
      </w:r>
      <w:bookmarkEnd w:id="6"/>
    </w:p>
    <w:p w14:paraId="5220CF89" w14:textId="483C6727" w:rsidR="009118D7" w:rsidRDefault="008353AB" w:rsidP="00D41F35">
      <w:pPr>
        <w:pStyle w:val="Prrafodelista"/>
        <w:numPr>
          <w:ilvl w:val="0"/>
          <w:numId w:val="13"/>
        </w:numPr>
        <w:spacing w:line="276" w:lineRule="auto"/>
        <w:jc w:val="both"/>
      </w:pPr>
      <w:r>
        <w:t>Solicitud de CMM registrada.</w:t>
      </w:r>
    </w:p>
    <w:p w14:paraId="4FC6A59E" w14:textId="77777777" w:rsidR="00D41F35" w:rsidRPr="00D41F35" w:rsidRDefault="00D41F35" w:rsidP="00A23475">
      <w:pPr>
        <w:pStyle w:val="Prrafodelista"/>
        <w:spacing w:line="276" w:lineRule="auto"/>
        <w:ind w:left="1004"/>
        <w:jc w:val="both"/>
      </w:pPr>
    </w:p>
    <w:p w14:paraId="12CC78FD" w14:textId="77777777" w:rsidR="009118D7" w:rsidRPr="008064D9" w:rsidRDefault="009118D7" w:rsidP="009118D7">
      <w:pPr>
        <w:spacing w:line="276" w:lineRule="auto"/>
        <w:ind w:left="284"/>
        <w:jc w:val="both"/>
        <w:rPr>
          <w:rFonts w:ascii="Arial" w:hAnsi="Arial" w:cs="Arial"/>
          <w:lang w:val="es-ES"/>
        </w:rPr>
      </w:pPr>
    </w:p>
    <w:p w14:paraId="494A4C8A" w14:textId="77777777" w:rsidR="009118D7" w:rsidRPr="00527AE1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7" w:name="_Toc425771392"/>
      <w:r w:rsidRPr="00527AE1">
        <w:rPr>
          <w:sz w:val="22"/>
          <w:szCs w:val="22"/>
        </w:rPr>
        <w:t>Postcondiciones</w:t>
      </w:r>
      <w:bookmarkEnd w:id="7"/>
    </w:p>
    <w:p w14:paraId="426720AD" w14:textId="163EC153" w:rsidR="009118D7" w:rsidRPr="00527AE1" w:rsidRDefault="00012339" w:rsidP="009118D7">
      <w:pPr>
        <w:tabs>
          <w:tab w:val="left" w:pos="851"/>
        </w:tabs>
        <w:spacing w:line="276" w:lineRule="auto"/>
        <w:ind w:left="567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Solicitud de CCM aprobada o rechazada.</w:t>
      </w:r>
    </w:p>
    <w:p w14:paraId="095D5ED3" w14:textId="77777777" w:rsidR="009118D7" w:rsidRPr="00527AE1" w:rsidRDefault="009118D7" w:rsidP="009118D7">
      <w:pPr>
        <w:spacing w:line="276" w:lineRule="auto"/>
        <w:jc w:val="both"/>
        <w:rPr>
          <w:rFonts w:ascii="Arial" w:hAnsi="Arial" w:cs="Arial"/>
          <w:lang w:val="es-ES"/>
        </w:rPr>
      </w:pPr>
    </w:p>
    <w:p w14:paraId="5E0B6D30" w14:textId="77777777" w:rsidR="009118D7" w:rsidRPr="00527AE1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8" w:name="_Toc425771393"/>
      <w:r w:rsidRPr="00527AE1">
        <w:rPr>
          <w:sz w:val="22"/>
          <w:szCs w:val="22"/>
        </w:rPr>
        <w:t>Reglas de negocio</w:t>
      </w:r>
      <w:bookmarkEnd w:id="8"/>
    </w:p>
    <w:p w14:paraId="1254A3C2" w14:textId="184BAF2F" w:rsidR="00D25835" w:rsidRDefault="00D25835" w:rsidP="00D5665D">
      <w:pPr>
        <w:spacing w:line="276" w:lineRule="auto"/>
        <w:ind w:left="284" w:firstLine="284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N/A</w:t>
      </w:r>
    </w:p>
    <w:p w14:paraId="2A8C68DB" w14:textId="77777777" w:rsidR="00D25835" w:rsidRPr="00527AE1" w:rsidRDefault="00D25835" w:rsidP="00D5665D">
      <w:pPr>
        <w:spacing w:line="276" w:lineRule="auto"/>
        <w:ind w:left="284" w:firstLine="284"/>
        <w:jc w:val="both"/>
        <w:rPr>
          <w:rFonts w:ascii="Arial" w:hAnsi="Arial" w:cs="Arial"/>
          <w:lang w:val="es-ES"/>
        </w:rPr>
      </w:pPr>
    </w:p>
    <w:p w14:paraId="4FED9EB7" w14:textId="6C3CD83A" w:rsidR="009118D7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9" w:name="_Toc425771394"/>
      <w:r w:rsidRPr="005805BB">
        <w:rPr>
          <w:sz w:val="22"/>
          <w:szCs w:val="22"/>
        </w:rPr>
        <w:t>Requerimientos Especiales</w:t>
      </w:r>
      <w:bookmarkEnd w:id="9"/>
    </w:p>
    <w:p w14:paraId="317C796F" w14:textId="77777777" w:rsidR="00D25835" w:rsidRPr="00D25835" w:rsidRDefault="00D25835" w:rsidP="00D25835">
      <w:pPr>
        <w:pStyle w:val="Prrafodelista"/>
        <w:spacing w:line="276" w:lineRule="auto"/>
        <w:ind w:left="644"/>
        <w:jc w:val="both"/>
      </w:pPr>
      <w:r w:rsidRPr="00D25835">
        <w:t>Esta funcionalidad requiere firma digital para la Aprobación o Rechazo de la solicitud.</w:t>
      </w:r>
    </w:p>
    <w:p w14:paraId="69EEB4A2" w14:textId="79EE1B26" w:rsidR="009118D7" w:rsidRDefault="009118D7" w:rsidP="009118D7">
      <w:pPr>
        <w:rPr>
          <w:lang w:val="es-ES"/>
        </w:rPr>
      </w:pPr>
    </w:p>
    <w:p w14:paraId="66815D9A" w14:textId="1BD44174" w:rsidR="009118D7" w:rsidRDefault="009118D7" w:rsidP="009118D7">
      <w:pPr>
        <w:pStyle w:val="Ttulo1"/>
        <w:numPr>
          <w:ilvl w:val="0"/>
          <w:numId w:val="5"/>
        </w:numPr>
        <w:spacing w:before="0" w:after="0" w:line="276" w:lineRule="auto"/>
        <w:jc w:val="both"/>
        <w:rPr>
          <w:sz w:val="22"/>
          <w:szCs w:val="22"/>
        </w:rPr>
      </w:pPr>
      <w:bookmarkStart w:id="10" w:name="_Toc425771395"/>
      <w:r w:rsidRPr="005805BB">
        <w:rPr>
          <w:sz w:val="22"/>
          <w:szCs w:val="22"/>
        </w:rPr>
        <w:t>Prototipo de Interfaz Gráfica</w:t>
      </w:r>
      <w:bookmarkEnd w:id="10"/>
    </w:p>
    <w:p w14:paraId="38DFB2FE" w14:textId="00481208" w:rsidR="00F37B24" w:rsidRDefault="00F37B24" w:rsidP="00F37B24"/>
    <w:p w14:paraId="67E867D7" w14:textId="2552B0B9" w:rsidR="00A54211" w:rsidRDefault="00A54211" w:rsidP="00A54211">
      <w:pPr>
        <w:ind w:left="644"/>
        <w:rPr>
          <w:rFonts w:ascii="Arial" w:hAnsi="Arial" w:cs="Arial"/>
          <w:b/>
          <w:i/>
        </w:rPr>
      </w:pPr>
      <w:r w:rsidRPr="00A54211">
        <w:rPr>
          <w:rFonts w:ascii="Arial" w:hAnsi="Arial" w:cs="Arial"/>
          <w:b/>
          <w:i/>
        </w:rPr>
        <w:t>10.1 Aprobación de Solicitud</w:t>
      </w:r>
    </w:p>
    <w:p w14:paraId="70527D0D" w14:textId="77777777" w:rsidR="003B05EC" w:rsidRPr="00A54211" w:rsidRDefault="003B05EC" w:rsidP="00A54211">
      <w:pPr>
        <w:ind w:left="644"/>
        <w:rPr>
          <w:rFonts w:ascii="Arial" w:hAnsi="Arial" w:cs="Arial"/>
          <w:b/>
          <w:i/>
        </w:rPr>
      </w:pPr>
    </w:p>
    <w:p w14:paraId="131AF959" w14:textId="77777777" w:rsidR="00F37B24" w:rsidRDefault="00F37B24" w:rsidP="00506BB3">
      <w:pPr>
        <w:pStyle w:val="Prrafodelista"/>
        <w:ind w:left="644"/>
      </w:pPr>
      <w:r>
        <w:rPr>
          <w:noProof/>
          <w:lang w:eastAsia="es-CO"/>
        </w:rPr>
        <w:drawing>
          <wp:inline distT="0" distB="0" distL="0" distR="0" wp14:anchorId="74262877" wp14:editId="76EB4F58">
            <wp:extent cx="4223905" cy="17208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96" t="13680" r="20004" b="42063"/>
                    <a:stretch/>
                  </pic:blipFill>
                  <pic:spPr bwMode="auto">
                    <a:xfrm>
                      <a:off x="0" y="0"/>
                      <a:ext cx="4232269" cy="172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C8A6D" w14:textId="4EB3566E" w:rsidR="00F37B24" w:rsidRDefault="00F37B24" w:rsidP="00506BB3">
      <w:pPr>
        <w:pStyle w:val="Prrafodelista"/>
        <w:ind w:left="644"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3C4FD563" wp14:editId="5DB9F887">
            <wp:extent cx="5612130" cy="30162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96A6" w14:textId="77777777" w:rsidR="00506BB3" w:rsidRDefault="00506BB3" w:rsidP="00506BB3">
      <w:pPr>
        <w:pStyle w:val="Prrafodelista"/>
        <w:ind w:left="644"/>
      </w:pPr>
    </w:p>
    <w:p w14:paraId="5C138241" w14:textId="77777777" w:rsidR="00506BB3" w:rsidRDefault="00506BB3" w:rsidP="00506BB3"/>
    <w:p w14:paraId="03B728D4" w14:textId="2AF0344F" w:rsidR="00F37B24" w:rsidRDefault="00F37B24" w:rsidP="00506BB3">
      <w:pPr>
        <w:jc w:val="center"/>
      </w:pPr>
      <w:r>
        <w:rPr>
          <w:noProof/>
          <w:lang w:eastAsia="es-CO"/>
        </w:rPr>
        <w:drawing>
          <wp:inline distT="0" distB="0" distL="0" distR="0" wp14:anchorId="42802A69" wp14:editId="49E7D00A">
            <wp:extent cx="5612130" cy="301625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274A" w14:textId="6148CD67" w:rsidR="00334DF9" w:rsidRDefault="00F37B24" w:rsidP="00334DF9">
      <w:pPr>
        <w:pStyle w:val="Prrafodelista"/>
        <w:ind w:left="644"/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D24FDED" wp14:editId="6F2E5552">
            <wp:extent cx="3556000" cy="252952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64" t="21927" r="23059" b="8670"/>
                    <a:stretch/>
                  </pic:blipFill>
                  <pic:spPr bwMode="auto">
                    <a:xfrm>
                      <a:off x="0" y="0"/>
                      <a:ext cx="3563755" cy="253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CD896" w14:textId="74BC7411" w:rsidR="00334DF9" w:rsidRDefault="00334DF9" w:rsidP="00334DF9">
      <w:pPr>
        <w:pStyle w:val="Prrafodelista"/>
        <w:ind w:left="644"/>
      </w:pPr>
    </w:p>
    <w:p w14:paraId="7CBD9C5E" w14:textId="77777777" w:rsidR="00334DF9" w:rsidRDefault="00334DF9" w:rsidP="00334DF9">
      <w:pPr>
        <w:pStyle w:val="Prrafodelista"/>
        <w:ind w:left="644"/>
      </w:pPr>
    </w:p>
    <w:p w14:paraId="115EFD13" w14:textId="77777777" w:rsidR="00F37B24" w:rsidRDefault="00F37B24" w:rsidP="00334DF9">
      <w:pPr>
        <w:ind w:left="284"/>
        <w:jc w:val="center"/>
      </w:pPr>
      <w:r>
        <w:rPr>
          <w:noProof/>
          <w:lang w:eastAsia="es-CO"/>
        </w:rPr>
        <w:drawing>
          <wp:inline distT="0" distB="0" distL="0" distR="0" wp14:anchorId="5F8C1E07" wp14:editId="1D68DA79">
            <wp:extent cx="3867416" cy="15748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87" t="14082" r="20570" b="42667"/>
                    <a:stretch/>
                  </pic:blipFill>
                  <pic:spPr bwMode="auto">
                    <a:xfrm>
                      <a:off x="0" y="0"/>
                      <a:ext cx="3877918" cy="157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F84E4" w14:textId="77777777" w:rsidR="00F37B24" w:rsidRDefault="00F37B24" w:rsidP="00334DF9">
      <w:pPr>
        <w:pStyle w:val="Prrafodelista"/>
        <w:ind w:left="644"/>
      </w:pPr>
    </w:p>
    <w:p w14:paraId="6F7EF266" w14:textId="77777777" w:rsidR="00F37B24" w:rsidRDefault="00F37B24" w:rsidP="00334DF9">
      <w:pPr>
        <w:ind w:left="284"/>
        <w:jc w:val="center"/>
      </w:pPr>
      <w:r>
        <w:rPr>
          <w:noProof/>
          <w:lang w:eastAsia="es-CO"/>
        </w:rPr>
        <w:drawing>
          <wp:inline distT="0" distB="0" distL="0" distR="0" wp14:anchorId="5A9204F5" wp14:editId="2ED52344">
            <wp:extent cx="2349500" cy="286436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114" t="7445" r="63454" b="13094"/>
                    <a:stretch/>
                  </pic:blipFill>
                  <pic:spPr bwMode="auto">
                    <a:xfrm>
                      <a:off x="0" y="0"/>
                      <a:ext cx="2354883" cy="287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D6627" w14:textId="77777777" w:rsidR="009118D7" w:rsidRPr="00DD6922" w:rsidRDefault="009118D7" w:rsidP="009118D7">
      <w:pPr>
        <w:jc w:val="center"/>
        <w:rPr>
          <w:rFonts w:ascii="Arial" w:hAnsi="Arial" w:cs="Arial"/>
          <w:b/>
          <w:i/>
          <w:sz w:val="18"/>
          <w:lang w:val="es-ES"/>
        </w:rPr>
      </w:pPr>
    </w:p>
    <w:p w14:paraId="5C14B36B" w14:textId="77777777" w:rsidR="009118D7" w:rsidRDefault="009118D7" w:rsidP="009118D7">
      <w:pPr>
        <w:ind w:left="284"/>
        <w:jc w:val="right"/>
        <w:rPr>
          <w:rFonts w:ascii="Arial" w:hAnsi="Arial" w:cs="Arial"/>
          <w:i/>
          <w:lang w:val="es-ES"/>
        </w:rPr>
      </w:pPr>
    </w:p>
    <w:p w14:paraId="2133F421" w14:textId="77777777" w:rsidR="009118D7" w:rsidRDefault="009118D7" w:rsidP="009118D7">
      <w:pPr>
        <w:spacing w:line="276" w:lineRule="auto"/>
        <w:jc w:val="center"/>
        <w:rPr>
          <w:rFonts w:ascii="Arial" w:hAnsi="Arial" w:cs="Arial"/>
          <w:b/>
          <w:i/>
          <w:sz w:val="18"/>
          <w:szCs w:val="18"/>
          <w:lang w:val="es-ES"/>
        </w:rPr>
      </w:pPr>
    </w:p>
    <w:p w14:paraId="1A7A0FC4" w14:textId="34716170" w:rsidR="003B05EC" w:rsidRDefault="003B05EC" w:rsidP="003B05EC">
      <w:pPr>
        <w:ind w:left="644"/>
        <w:rPr>
          <w:rFonts w:ascii="Arial" w:hAnsi="Arial" w:cs="Arial"/>
          <w:b/>
          <w:i/>
        </w:rPr>
      </w:pPr>
      <w:r w:rsidRPr="00A54211">
        <w:rPr>
          <w:rFonts w:ascii="Arial" w:hAnsi="Arial" w:cs="Arial"/>
          <w:b/>
          <w:i/>
        </w:rPr>
        <w:t>10.</w:t>
      </w:r>
      <w:r>
        <w:rPr>
          <w:rFonts w:ascii="Arial" w:hAnsi="Arial" w:cs="Arial"/>
          <w:b/>
          <w:i/>
        </w:rPr>
        <w:t>2</w:t>
      </w:r>
      <w:r w:rsidRPr="00A54211">
        <w:rPr>
          <w:rFonts w:ascii="Arial" w:hAnsi="Arial" w:cs="Arial"/>
          <w:b/>
          <w:i/>
        </w:rPr>
        <w:t xml:space="preserve"> </w:t>
      </w:r>
      <w:r>
        <w:rPr>
          <w:rFonts w:ascii="Arial" w:hAnsi="Arial" w:cs="Arial"/>
          <w:b/>
          <w:i/>
        </w:rPr>
        <w:t xml:space="preserve">Rechazo </w:t>
      </w:r>
      <w:r w:rsidRPr="00A54211">
        <w:rPr>
          <w:rFonts w:ascii="Arial" w:hAnsi="Arial" w:cs="Arial"/>
          <w:b/>
          <w:i/>
        </w:rPr>
        <w:t>de Solicitud</w:t>
      </w:r>
    </w:p>
    <w:p w14:paraId="7CB3DBED" w14:textId="54C90317" w:rsidR="003B05EC" w:rsidRDefault="003B05EC" w:rsidP="003B05EC">
      <w:pPr>
        <w:rPr>
          <w:rFonts w:ascii="Arial" w:hAnsi="Arial" w:cs="Arial"/>
          <w:b/>
          <w:i/>
        </w:rPr>
      </w:pPr>
    </w:p>
    <w:p w14:paraId="0B6D21AA" w14:textId="7D308C17" w:rsidR="0028797C" w:rsidRDefault="0028797C" w:rsidP="00F2545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73297D3C" wp14:editId="19B6652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3E3A" w14:textId="77777777" w:rsidR="00F25459" w:rsidRDefault="00F25459" w:rsidP="00F25459">
      <w:pPr>
        <w:jc w:val="center"/>
      </w:pPr>
    </w:p>
    <w:p w14:paraId="74B12CA1" w14:textId="77777777" w:rsidR="0028797C" w:rsidRDefault="0028797C" w:rsidP="00F25459">
      <w:pPr>
        <w:jc w:val="center"/>
      </w:pPr>
      <w:r>
        <w:rPr>
          <w:noProof/>
          <w:lang w:eastAsia="es-CO"/>
        </w:rPr>
        <w:drawing>
          <wp:inline distT="0" distB="0" distL="0" distR="0" wp14:anchorId="0552600F" wp14:editId="443BD459">
            <wp:extent cx="5612130" cy="31565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0D54" w14:textId="735EA9E3" w:rsidR="0028797C" w:rsidRDefault="0028797C" w:rsidP="00F2545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464E3D50" wp14:editId="4292FDE1">
            <wp:extent cx="5612130" cy="31565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53A4" w14:textId="77777777" w:rsidR="00C765CD" w:rsidRDefault="00C765CD" w:rsidP="00F25459">
      <w:pPr>
        <w:jc w:val="center"/>
      </w:pPr>
    </w:p>
    <w:p w14:paraId="38AE3EA3" w14:textId="77777777" w:rsidR="0028797C" w:rsidRDefault="0028797C" w:rsidP="00F25459">
      <w:pPr>
        <w:jc w:val="center"/>
      </w:pPr>
      <w:r>
        <w:rPr>
          <w:noProof/>
          <w:lang w:eastAsia="es-CO"/>
        </w:rPr>
        <w:drawing>
          <wp:inline distT="0" distB="0" distL="0" distR="0" wp14:anchorId="1C227616" wp14:editId="7118D932">
            <wp:extent cx="5612130" cy="3156585"/>
            <wp:effectExtent l="0" t="0" r="762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FBD6" w14:textId="77777777" w:rsidR="00C765CD" w:rsidRDefault="00C765CD" w:rsidP="00F25459">
      <w:pPr>
        <w:jc w:val="center"/>
        <w:rPr>
          <w:noProof/>
          <w:lang w:eastAsia="es-CO"/>
        </w:rPr>
      </w:pPr>
    </w:p>
    <w:p w14:paraId="0FA5B501" w14:textId="78138168" w:rsidR="0028797C" w:rsidRDefault="0028797C" w:rsidP="00F2545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61513DA3" wp14:editId="04B67467">
            <wp:extent cx="5612130" cy="315658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6533" w14:textId="77777777" w:rsidR="00C765CD" w:rsidRDefault="00C765CD" w:rsidP="00F25459">
      <w:pPr>
        <w:jc w:val="center"/>
      </w:pPr>
    </w:p>
    <w:p w14:paraId="631DAD45" w14:textId="3FD24CDE" w:rsidR="0028797C" w:rsidRDefault="0028797C" w:rsidP="00F25459">
      <w:pPr>
        <w:jc w:val="center"/>
      </w:pPr>
      <w:r>
        <w:rPr>
          <w:noProof/>
          <w:lang w:eastAsia="es-CO"/>
        </w:rPr>
        <w:drawing>
          <wp:inline distT="0" distB="0" distL="0" distR="0" wp14:anchorId="669C5341" wp14:editId="1632DB87">
            <wp:extent cx="5612130" cy="3156585"/>
            <wp:effectExtent l="0" t="0" r="762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B34C" w14:textId="77777777" w:rsidR="00C765CD" w:rsidRDefault="00C765CD" w:rsidP="00F25459">
      <w:pPr>
        <w:jc w:val="center"/>
      </w:pPr>
    </w:p>
    <w:p w14:paraId="048D1BF8" w14:textId="77BCBB6A" w:rsidR="0028797C" w:rsidRDefault="0028797C" w:rsidP="00F2545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381C87A3" wp14:editId="398C378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B983" w14:textId="77777777" w:rsidR="00C765CD" w:rsidRDefault="00C765CD" w:rsidP="00F25459">
      <w:pPr>
        <w:jc w:val="center"/>
      </w:pPr>
    </w:p>
    <w:p w14:paraId="5E1D533D" w14:textId="77777777" w:rsidR="00C765CD" w:rsidRDefault="00C765CD" w:rsidP="00F25459">
      <w:pPr>
        <w:jc w:val="center"/>
      </w:pPr>
    </w:p>
    <w:p w14:paraId="34769BC9" w14:textId="139812F8" w:rsidR="0028797C" w:rsidRDefault="0028797C" w:rsidP="00F25459">
      <w:pPr>
        <w:jc w:val="center"/>
      </w:pPr>
      <w:r>
        <w:rPr>
          <w:noProof/>
          <w:lang w:eastAsia="es-CO"/>
        </w:rPr>
        <w:drawing>
          <wp:inline distT="0" distB="0" distL="0" distR="0" wp14:anchorId="533B228A" wp14:editId="1EA8E293">
            <wp:extent cx="5612130" cy="3156585"/>
            <wp:effectExtent l="0" t="0" r="762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AA4" w14:textId="77777777" w:rsidR="00C765CD" w:rsidRDefault="00C765CD" w:rsidP="00F25459">
      <w:pPr>
        <w:jc w:val="center"/>
      </w:pPr>
    </w:p>
    <w:p w14:paraId="45434BAE" w14:textId="61ABBBD0" w:rsidR="0028797C" w:rsidRDefault="0028797C" w:rsidP="00F2545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008DE18" wp14:editId="7F3D1D80">
            <wp:extent cx="5612130" cy="315658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16A6" w14:textId="77777777" w:rsidR="00C765CD" w:rsidRDefault="00C765CD" w:rsidP="00F25459">
      <w:pPr>
        <w:jc w:val="center"/>
      </w:pPr>
    </w:p>
    <w:p w14:paraId="41BB2E00" w14:textId="0B59E3FF" w:rsidR="0028797C" w:rsidRDefault="0028797C" w:rsidP="00F25459">
      <w:pPr>
        <w:jc w:val="center"/>
      </w:pPr>
      <w:r>
        <w:rPr>
          <w:noProof/>
          <w:lang w:eastAsia="es-CO"/>
        </w:rPr>
        <w:drawing>
          <wp:inline distT="0" distB="0" distL="0" distR="0" wp14:anchorId="66A1AF15" wp14:editId="63C6B4EF">
            <wp:extent cx="5612130" cy="3156585"/>
            <wp:effectExtent l="0" t="0" r="762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6982" w14:textId="77777777" w:rsidR="00C765CD" w:rsidRDefault="00C765CD" w:rsidP="00F25459">
      <w:pPr>
        <w:jc w:val="center"/>
      </w:pPr>
    </w:p>
    <w:p w14:paraId="44E07D08" w14:textId="77777777" w:rsidR="0028797C" w:rsidRDefault="0028797C" w:rsidP="00F25459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9181BC6" wp14:editId="0CEE6ACD">
            <wp:extent cx="5612130" cy="315658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87A93" w14:textId="11528039" w:rsidR="003B05EC" w:rsidRDefault="003B05EC" w:rsidP="003B05EC">
      <w:pPr>
        <w:rPr>
          <w:rFonts w:ascii="Arial" w:hAnsi="Arial" w:cs="Arial"/>
          <w:b/>
          <w:i/>
        </w:rPr>
      </w:pPr>
    </w:p>
    <w:p w14:paraId="250DC6CD" w14:textId="77777777" w:rsidR="003B05EC" w:rsidRDefault="003B05EC" w:rsidP="003B05EC">
      <w:pPr>
        <w:rPr>
          <w:rFonts w:ascii="Arial" w:hAnsi="Arial" w:cs="Arial"/>
          <w:b/>
          <w:i/>
        </w:rPr>
      </w:pPr>
    </w:p>
    <w:p w14:paraId="61294AD0" w14:textId="77777777" w:rsidR="009118D7" w:rsidRPr="00DD6922" w:rsidRDefault="009118D7" w:rsidP="009118D7">
      <w:pPr>
        <w:rPr>
          <w:rFonts w:ascii="Arial" w:hAnsi="Arial" w:cs="Arial"/>
          <w:b/>
          <w:i/>
          <w:sz w:val="18"/>
          <w:szCs w:val="18"/>
          <w:lang w:val="es-ES"/>
        </w:rPr>
      </w:pPr>
    </w:p>
    <w:p w14:paraId="0827E994" w14:textId="77777777" w:rsidR="009118D7" w:rsidRPr="005805BB" w:rsidRDefault="009118D7" w:rsidP="009118D7">
      <w:pPr>
        <w:pStyle w:val="Ttulo1"/>
        <w:numPr>
          <w:ilvl w:val="0"/>
          <w:numId w:val="5"/>
        </w:numPr>
        <w:spacing w:before="0" w:after="0" w:line="240" w:lineRule="auto"/>
        <w:rPr>
          <w:sz w:val="22"/>
          <w:szCs w:val="22"/>
        </w:rPr>
      </w:pPr>
      <w:bookmarkStart w:id="11" w:name="_Toc425771396"/>
      <w:r w:rsidRPr="005805BB">
        <w:rPr>
          <w:sz w:val="22"/>
          <w:szCs w:val="22"/>
        </w:rPr>
        <w:t>Aprobaciones</w:t>
      </w:r>
      <w:bookmarkEnd w:id="11"/>
    </w:p>
    <w:p w14:paraId="7E388856" w14:textId="77777777" w:rsidR="009118D7" w:rsidRDefault="009118D7" w:rsidP="009118D7">
      <w:pPr>
        <w:ind w:left="709"/>
        <w:jc w:val="both"/>
        <w:rPr>
          <w:lang w:val="es-ES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15"/>
        <w:gridCol w:w="2271"/>
        <w:gridCol w:w="3872"/>
      </w:tblGrid>
      <w:tr w:rsidR="009118D7" w14:paraId="37613B6E" w14:textId="77777777" w:rsidTr="00E20B84">
        <w:trPr>
          <w:jc w:val="center"/>
        </w:trPr>
        <w:tc>
          <w:tcPr>
            <w:tcW w:w="2515" w:type="dxa"/>
          </w:tcPr>
          <w:p w14:paraId="59D34693" w14:textId="77777777" w:rsidR="009118D7" w:rsidRDefault="009118D7" w:rsidP="00E20B84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Nombre</w:t>
            </w:r>
          </w:p>
        </w:tc>
        <w:tc>
          <w:tcPr>
            <w:tcW w:w="2271" w:type="dxa"/>
          </w:tcPr>
          <w:p w14:paraId="19474EA5" w14:textId="77777777" w:rsidR="009118D7" w:rsidRDefault="009118D7" w:rsidP="00E20B84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Fecha</w:t>
            </w:r>
          </w:p>
        </w:tc>
        <w:tc>
          <w:tcPr>
            <w:tcW w:w="3872" w:type="dxa"/>
          </w:tcPr>
          <w:p w14:paraId="5FA0D03A" w14:textId="77777777" w:rsidR="009118D7" w:rsidRDefault="009118D7" w:rsidP="00E20B84">
            <w:pPr>
              <w:pStyle w:val="Tabletext"/>
              <w:snapToGrid w:val="0"/>
              <w:jc w:val="center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Firma</w:t>
            </w:r>
          </w:p>
        </w:tc>
      </w:tr>
      <w:tr w:rsidR="009118D7" w14:paraId="4EBC2410" w14:textId="77777777" w:rsidTr="00E20B84">
        <w:trPr>
          <w:jc w:val="center"/>
        </w:trPr>
        <w:tc>
          <w:tcPr>
            <w:tcW w:w="2515" w:type="dxa"/>
          </w:tcPr>
          <w:p w14:paraId="2831B631" w14:textId="77777777" w:rsidR="009118D7" w:rsidRDefault="009118D7" w:rsidP="00E20B84">
            <w:pPr>
              <w:pStyle w:val="Tabletext"/>
              <w:snapToGrid w:val="0"/>
              <w:jc w:val="both"/>
              <w:rPr>
                <w:rFonts w:ascii="Arial" w:hAnsi="Arial" w:cs="Arial"/>
                <w:b/>
                <w:lang w:val="es-ES"/>
              </w:rPr>
            </w:pPr>
          </w:p>
        </w:tc>
        <w:tc>
          <w:tcPr>
            <w:tcW w:w="2271" w:type="dxa"/>
          </w:tcPr>
          <w:p w14:paraId="1627375E" w14:textId="77777777" w:rsidR="009118D7" w:rsidRDefault="009118D7" w:rsidP="00E20B84">
            <w:pPr>
              <w:pStyle w:val="Tabletext"/>
              <w:snapToGrid w:val="0"/>
              <w:jc w:val="both"/>
              <w:rPr>
                <w:lang w:val="es-ES"/>
              </w:rPr>
            </w:pPr>
          </w:p>
        </w:tc>
        <w:tc>
          <w:tcPr>
            <w:tcW w:w="3872" w:type="dxa"/>
          </w:tcPr>
          <w:p w14:paraId="7983C226" w14:textId="77777777" w:rsidR="009118D7" w:rsidRDefault="009118D7" w:rsidP="00E20B84">
            <w:pPr>
              <w:pStyle w:val="Tabletext"/>
              <w:tabs>
                <w:tab w:val="left" w:pos="1380"/>
              </w:tabs>
              <w:snapToGrid w:val="0"/>
              <w:jc w:val="both"/>
              <w:rPr>
                <w:lang w:val="es-ES"/>
              </w:rPr>
            </w:pPr>
          </w:p>
        </w:tc>
      </w:tr>
      <w:tr w:rsidR="009118D7" w14:paraId="139C2D6C" w14:textId="77777777" w:rsidTr="00E20B84">
        <w:trPr>
          <w:jc w:val="center"/>
        </w:trPr>
        <w:tc>
          <w:tcPr>
            <w:tcW w:w="2515" w:type="dxa"/>
          </w:tcPr>
          <w:p w14:paraId="22C0682F" w14:textId="77777777" w:rsidR="009118D7" w:rsidRDefault="009118D7" w:rsidP="00E20B84">
            <w:pPr>
              <w:pStyle w:val="Tabletext"/>
              <w:snapToGrid w:val="0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271" w:type="dxa"/>
          </w:tcPr>
          <w:p w14:paraId="4A699BE7" w14:textId="77777777" w:rsidR="009118D7" w:rsidRDefault="009118D7" w:rsidP="00E20B84">
            <w:pPr>
              <w:pStyle w:val="Tabletext"/>
              <w:snapToGrid w:val="0"/>
              <w:jc w:val="both"/>
              <w:rPr>
                <w:lang w:val="es-ES"/>
              </w:rPr>
            </w:pPr>
          </w:p>
        </w:tc>
        <w:tc>
          <w:tcPr>
            <w:tcW w:w="3872" w:type="dxa"/>
          </w:tcPr>
          <w:p w14:paraId="508EDC09" w14:textId="77777777" w:rsidR="009118D7" w:rsidRDefault="009118D7" w:rsidP="00E20B84">
            <w:pPr>
              <w:pStyle w:val="Tabletext"/>
              <w:tabs>
                <w:tab w:val="left" w:pos="1380"/>
              </w:tabs>
              <w:snapToGrid w:val="0"/>
              <w:jc w:val="both"/>
              <w:rPr>
                <w:lang w:val="es-ES"/>
              </w:rPr>
            </w:pPr>
          </w:p>
        </w:tc>
      </w:tr>
      <w:tr w:rsidR="009118D7" w14:paraId="76CEA808" w14:textId="77777777" w:rsidTr="00E20B84">
        <w:trPr>
          <w:jc w:val="center"/>
        </w:trPr>
        <w:tc>
          <w:tcPr>
            <w:tcW w:w="2515" w:type="dxa"/>
          </w:tcPr>
          <w:p w14:paraId="69874E24" w14:textId="77777777" w:rsidR="009118D7" w:rsidRDefault="009118D7" w:rsidP="00E20B84">
            <w:pPr>
              <w:pStyle w:val="Tabletext"/>
              <w:snapToGrid w:val="0"/>
              <w:jc w:val="both"/>
              <w:rPr>
                <w:rFonts w:ascii="Arial" w:hAnsi="Arial" w:cs="Arial"/>
                <w:lang w:val="es-ES"/>
              </w:rPr>
            </w:pPr>
          </w:p>
        </w:tc>
        <w:tc>
          <w:tcPr>
            <w:tcW w:w="2271" w:type="dxa"/>
          </w:tcPr>
          <w:p w14:paraId="06CDA6FB" w14:textId="77777777" w:rsidR="009118D7" w:rsidRDefault="009118D7" w:rsidP="00E20B84">
            <w:pPr>
              <w:pStyle w:val="Tabletext"/>
              <w:snapToGrid w:val="0"/>
              <w:jc w:val="both"/>
              <w:rPr>
                <w:lang w:val="es-ES"/>
              </w:rPr>
            </w:pPr>
          </w:p>
        </w:tc>
        <w:tc>
          <w:tcPr>
            <w:tcW w:w="3872" w:type="dxa"/>
          </w:tcPr>
          <w:p w14:paraId="1A8B8DE1" w14:textId="77777777" w:rsidR="009118D7" w:rsidRDefault="009118D7" w:rsidP="00E20B84">
            <w:pPr>
              <w:pStyle w:val="Tabletext"/>
              <w:tabs>
                <w:tab w:val="left" w:pos="1380"/>
              </w:tabs>
              <w:snapToGrid w:val="0"/>
              <w:jc w:val="both"/>
              <w:rPr>
                <w:lang w:val="es-ES"/>
              </w:rPr>
            </w:pPr>
          </w:p>
        </w:tc>
      </w:tr>
    </w:tbl>
    <w:p w14:paraId="71113D0E" w14:textId="77777777" w:rsidR="009118D7" w:rsidRDefault="009118D7" w:rsidP="009118D7"/>
    <w:p w14:paraId="3D602F8F" w14:textId="77777777" w:rsidR="009118D7" w:rsidRDefault="009118D7" w:rsidP="009118D7"/>
    <w:p w14:paraId="2E0D42F6" w14:textId="77777777" w:rsidR="00005C19" w:rsidRDefault="008A0ED5"/>
    <w:sectPr w:rsidR="00005C19">
      <w:headerReference w:type="default" r:id="rId25"/>
      <w:footerReference w:type="default" r:id="rId26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32E6F6" w14:textId="77777777" w:rsidR="008A0ED5" w:rsidRDefault="008A0ED5" w:rsidP="009118D7">
      <w:pPr>
        <w:spacing w:line="240" w:lineRule="auto"/>
      </w:pPr>
      <w:r>
        <w:separator/>
      </w:r>
    </w:p>
  </w:endnote>
  <w:endnote w:type="continuationSeparator" w:id="0">
    <w:p w14:paraId="14388944" w14:textId="77777777" w:rsidR="008A0ED5" w:rsidRDefault="008A0ED5" w:rsidP="009118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831" w:type="dxa"/>
      <w:jc w:val="center"/>
      <w:tblLayout w:type="fixed"/>
      <w:tblLook w:val="0000" w:firstRow="0" w:lastRow="0" w:firstColumn="0" w:lastColumn="0" w:noHBand="0" w:noVBand="0"/>
    </w:tblPr>
    <w:tblGrid>
      <w:gridCol w:w="2884"/>
      <w:gridCol w:w="5015"/>
      <w:gridCol w:w="2932"/>
    </w:tblGrid>
    <w:tr w:rsidR="00C3447D" w:rsidRPr="00CA3205" w14:paraId="657FAA65" w14:textId="77777777" w:rsidTr="004A78E6">
      <w:trPr>
        <w:trHeight w:val="302"/>
        <w:jc w:val="center"/>
      </w:trPr>
      <w:tc>
        <w:tcPr>
          <w:tcW w:w="2884" w:type="dxa"/>
          <w:tcBorders>
            <w:top w:val="single" w:sz="4" w:space="0" w:color="000000"/>
          </w:tcBorders>
        </w:tcPr>
        <w:p w14:paraId="55471733" w14:textId="77777777" w:rsidR="00C3447D" w:rsidRPr="00CA3205" w:rsidRDefault="009F3EEC" w:rsidP="004A78E6">
          <w:pPr>
            <w:snapToGrid w:val="0"/>
            <w:rPr>
              <w:rFonts w:ascii="Arial" w:hAnsi="Arial" w:cs="Arial"/>
            </w:rPr>
          </w:pPr>
          <w:r w:rsidRPr="00CA3205">
            <w:rPr>
              <w:rFonts w:ascii="Arial" w:hAnsi="Arial" w:cs="Arial"/>
            </w:rPr>
            <w:t>Confidencial</w:t>
          </w:r>
        </w:p>
      </w:tc>
      <w:tc>
        <w:tcPr>
          <w:tcW w:w="5015" w:type="dxa"/>
          <w:tcBorders>
            <w:top w:val="single" w:sz="4" w:space="0" w:color="000000"/>
          </w:tcBorders>
        </w:tcPr>
        <w:p w14:paraId="2351F2EB" w14:textId="77777777" w:rsidR="00C3447D" w:rsidRPr="00CA3205" w:rsidRDefault="008A0ED5" w:rsidP="004A78E6">
          <w:pPr>
            <w:snapToGrid w:val="0"/>
            <w:rPr>
              <w:rFonts w:ascii="Arial" w:hAnsi="Arial" w:cs="Arial"/>
            </w:rPr>
          </w:pPr>
        </w:p>
      </w:tc>
      <w:tc>
        <w:tcPr>
          <w:tcW w:w="2932" w:type="dxa"/>
          <w:tcBorders>
            <w:top w:val="single" w:sz="4" w:space="0" w:color="000000"/>
          </w:tcBorders>
        </w:tcPr>
        <w:p w14:paraId="19E0F0B9" w14:textId="5198EF21" w:rsidR="00C3447D" w:rsidRPr="00CA3205" w:rsidRDefault="009F3EEC" w:rsidP="004A78E6">
          <w:pPr>
            <w:snapToGrid w:val="0"/>
            <w:jc w:val="right"/>
            <w:rPr>
              <w:rFonts w:ascii="Arial" w:hAnsi="Arial" w:cs="Arial"/>
            </w:rPr>
          </w:pPr>
          <w:r w:rsidRPr="00AE4091">
            <w:rPr>
              <w:rFonts w:ascii="Arial" w:hAnsi="Arial" w:cs="Arial"/>
            </w:rPr>
            <w:t>Página</w:t>
          </w:r>
          <w:r w:rsidRPr="00CA3205">
            <w:rPr>
              <w:rFonts w:ascii="Arial" w:hAnsi="Arial" w:cs="Arial"/>
            </w:rPr>
            <w:t xml:space="preserve"> </w:t>
          </w:r>
          <w:r w:rsidRPr="00CA3205">
            <w:rPr>
              <w:rFonts w:ascii="Arial" w:hAnsi="Arial" w:cs="Arial"/>
              <w:b/>
            </w:rPr>
            <w:fldChar w:fldCharType="begin"/>
          </w:r>
          <w:r w:rsidRPr="00CA3205">
            <w:rPr>
              <w:rFonts w:ascii="Arial" w:hAnsi="Arial" w:cs="Arial"/>
              <w:b/>
            </w:rPr>
            <w:instrText xml:space="preserve"> PAGE </w:instrText>
          </w:r>
          <w:r w:rsidRPr="00CA3205">
            <w:rPr>
              <w:rFonts w:ascii="Arial" w:hAnsi="Arial" w:cs="Arial"/>
              <w:b/>
            </w:rPr>
            <w:fldChar w:fldCharType="separate"/>
          </w:r>
          <w:r w:rsidR="00BF3E45">
            <w:rPr>
              <w:rFonts w:ascii="Arial" w:hAnsi="Arial" w:cs="Arial"/>
              <w:b/>
              <w:noProof/>
            </w:rPr>
            <w:t>13</w:t>
          </w:r>
          <w:r w:rsidRPr="00CA3205">
            <w:rPr>
              <w:rFonts w:ascii="Arial" w:hAnsi="Arial" w:cs="Arial"/>
              <w:b/>
            </w:rPr>
            <w:fldChar w:fldCharType="end"/>
          </w:r>
          <w:r w:rsidRPr="00CA3205">
            <w:rPr>
              <w:rFonts w:ascii="Arial" w:hAnsi="Arial" w:cs="Arial"/>
            </w:rPr>
            <w:t xml:space="preserve"> de </w:t>
          </w:r>
          <w:r w:rsidRPr="00CA3205">
            <w:rPr>
              <w:rFonts w:ascii="Arial" w:hAnsi="Arial" w:cs="Arial"/>
              <w:b/>
            </w:rPr>
            <w:fldChar w:fldCharType="begin"/>
          </w:r>
          <w:r w:rsidRPr="00CA3205">
            <w:rPr>
              <w:rFonts w:ascii="Arial" w:hAnsi="Arial" w:cs="Arial"/>
              <w:b/>
            </w:rPr>
            <w:instrText xml:space="preserve"> NUMPAGES \*Arabic </w:instrText>
          </w:r>
          <w:r w:rsidRPr="00CA3205">
            <w:rPr>
              <w:rFonts w:ascii="Arial" w:hAnsi="Arial" w:cs="Arial"/>
              <w:b/>
            </w:rPr>
            <w:fldChar w:fldCharType="separate"/>
          </w:r>
          <w:r w:rsidR="00BF3E45">
            <w:rPr>
              <w:rFonts w:ascii="Arial" w:hAnsi="Arial" w:cs="Arial"/>
              <w:b/>
              <w:noProof/>
            </w:rPr>
            <w:t>13</w:t>
          </w:r>
          <w:r w:rsidRPr="00CA3205">
            <w:rPr>
              <w:rFonts w:ascii="Arial" w:hAnsi="Arial" w:cs="Arial"/>
              <w:b/>
            </w:rPr>
            <w:fldChar w:fldCharType="end"/>
          </w:r>
        </w:p>
      </w:tc>
    </w:tr>
  </w:tbl>
  <w:p w14:paraId="6DB8BF94" w14:textId="77777777" w:rsidR="00B140EF" w:rsidRDefault="008A0ED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BF373A" w14:textId="77777777" w:rsidR="008A0ED5" w:rsidRDefault="008A0ED5" w:rsidP="009118D7">
      <w:pPr>
        <w:spacing w:line="240" w:lineRule="auto"/>
      </w:pPr>
      <w:r>
        <w:separator/>
      </w:r>
    </w:p>
  </w:footnote>
  <w:footnote w:type="continuationSeparator" w:id="0">
    <w:p w14:paraId="7AA973E9" w14:textId="77777777" w:rsidR="008A0ED5" w:rsidRDefault="008A0ED5" w:rsidP="009118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F7FA50" w14:textId="77777777" w:rsidR="00B140EF" w:rsidRDefault="008A0ED5" w:rsidP="00390A0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5"/>
      <w:numFmt w:val="decimal"/>
      <w:pStyle w:val="Titulo2"/>
      <w:lvlText w:val="%1."/>
      <w:lvlJc w:val="left"/>
      <w:pPr>
        <w:tabs>
          <w:tab w:val="num" w:pos="1158"/>
        </w:tabs>
        <w:ind w:left="1158" w:hanging="450"/>
      </w:pPr>
    </w:lvl>
    <w:lvl w:ilvl="1">
      <w:start w:val="1"/>
      <w:numFmt w:val="decimal"/>
      <w:lvlText w:val="%1.%2."/>
      <w:lvlJc w:val="left"/>
      <w:pPr>
        <w:tabs>
          <w:tab w:val="num" w:pos="4578"/>
        </w:tabs>
        <w:ind w:left="4578" w:hanging="450"/>
      </w:pPr>
    </w:lvl>
    <w:lvl w:ilvl="2">
      <w:start w:val="1"/>
      <w:numFmt w:val="decimal"/>
      <w:lvlText w:val="%1.%2.%3."/>
      <w:lvlJc w:val="left"/>
      <w:pPr>
        <w:tabs>
          <w:tab w:val="num" w:pos="1428"/>
        </w:tabs>
        <w:ind w:left="1428" w:hanging="720"/>
      </w:pPr>
    </w:lvl>
    <w:lvl w:ilvl="3">
      <w:start w:val="1"/>
      <w:numFmt w:val="decimal"/>
      <w:lvlText w:val="%1.%2.%3.%4."/>
      <w:lvlJc w:val="left"/>
      <w:pPr>
        <w:tabs>
          <w:tab w:val="num" w:pos="1428"/>
        </w:tabs>
        <w:ind w:left="1428" w:hanging="720"/>
      </w:pPr>
    </w:lvl>
    <w:lvl w:ilvl="4">
      <w:start w:val="1"/>
      <w:numFmt w:val="decimal"/>
      <w:lvlText w:val="%1.%2.%3.%4.%5."/>
      <w:lvlJc w:val="left"/>
      <w:pPr>
        <w:tabs>
          <w:tab w:val="num" w:pos="1788"/>
        </w:tabs>
        <w:ind w:left="1788" w:hanging="1080"/>
      </w:pPr>
    </w:lvl>
    <w:lvl w:ilvl="5">
      <w:start w:val="1"/>
      <w:numFmt w:val="decimal"/>
      <w:lvlText w:val="%1.%2.%3.%4.%5.%6."/>
      <w:lvlJc w:val="left"/>
      <w:pPr>
        <w:tabs>
          <w:tab w:val="num" w:pos="1788"/>
        </w:tabs>
        <w:ind w:left="1788" w:hanging="1080"/>
      </w:pPr>
    </w:lvl>
    <w:lvl w:ilvl="6">
      <w:start w:val="1"/>
      <w:numFmt w:val="decimal"/>
      <w:lvlText w:val="%1.%2.%3.%4.%5.%6.%7."/>
      <w:lvlJc w:val="left"/>
      <w:pPr>
        <w:tabs>
          <w:tab w:val="num" w:pos="2148"/>
        </w:tabs>
        <w:ind w:left="2148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2148"/>
        </w:tabs>
        <w:ind w:left="2148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2508"/>
        </w:tabs>
        <w:ind w:left="2508" w:hanging="1800"/>
      </w:pPr>
    </w:lvl>
  </w:abstractNum>
  <w:abstractNum w:abstractNumId="3" w15:restartNumberingAfterBreak="0">
    <w:nsid w:val="00000006"/>
    <w:multiLevelType w:val="singleLevel"/>
    <w:tmpl w:val="0D0E40D4"/>
    <w:name w:val="WW8Num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ascii="Arial" w:hAnsi="Arial" w:cs="Arial" w:hint="default"/>
        <w:color w:val="000000"/>
        <w:lang w:val="es-ES"/>
      </w:rPr>
    </w:lvl>
  </w:abstractNum>
  <w:abstractNum w:abstractNumId="4" w15:restartNumberingAfterBreak="0">
    <w:nsid w:val="00000009"/>
    <w:multiLevelType w:val="multi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364"/>
        </w:tabs>
        <w:ind w:left="1364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5" w15:restartNumberingAfterBreak="0">
    <w:nsid w:val="0000000B"/>
    <w:multiLevelType w:val="singleLevel"/>
    <w:tmpl w:val="E8BAF022"/>
    <w:name w:val="WW8Num11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lang w:val="es-ES"/>
      </w:rPr>
    </w:lvl>
  </w:abstractNum>
  <w:abstractNum w:abstractNumId="6" w15:restartNumberingAfterBreak="0">
    <w:nsid w:val="1E5B3A57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20A524AD"/>
    <w:multiLevelType w:val="hybridMultilevel"/>
    <w:tmpl w:val="5E82388A"/>
    <w:lvl w:ilvl="0" w:tplc="24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2EE84544"/>
    <w:multiLevelType w:val="hybridMultilevel"/>
    <w:tmpl w:val="7A080074"/>
    <w:lvl w:ilvl="0" w:tplc="B364735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16702D6"/>
    <w:multiLevelType w:val="singleLevel"/>
    <w:tmpl w:val="E8BAF02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lang w:val="es-ES"/>
      </w:rPr>
    </w:lvl>
  </w:abstractNum>
  <w:abstractNum w:abstractNumId="10" w15:restartNumberingAfterBreak="0">
    <w:nsid w:val="429874F4"/>
    <w:multiLevelType w:val="multilevel"/>
    <w:tmpl w:val="D9FC1E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98C3CED"/>
    <w:multiLevelType w:val="multilevel"/>
    <w:tmpl w:val="7F3C92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D0F077A"/>
    <w:multiLevelType w:val="hybridMultilevel"/>
    <w:tmpl w:val="275AF7EE"/>
    <w:lvl w:ilvl="0" w:tplc="240A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3" w15:restartNumberingAfterBreak="0">
    <w:nsid w:val="58B72C87"/>
    <w:multiLevelType w:val="hybridMultilevel"/>
    <w:tmpl w:val="E36C4200"/>
    <w:lvl w:ilvl="0" w:tplc="240A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613C02D6"/>
    <w:multiLevelType w:val="multilevel"/>
    <w:tmpl w:val="D9FC1E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2AC2CB0"/>
    <w:multiLevelType w:val="singleLevel"/>
    <w:tmpl w:val="E8BAF02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lang w:val="es-ES"/>
      </w:rPr>
    </w:lvl>
  </w:abstractNum>
  <w:abstractNum w:abstractNumId="16" w15:restartNumberingAfterBreak="0">
    <w:nsid w:val="6BFB4D2A"/>
    <w:multiLevelType w:val="multilevel"/>
    <w:tmpl w:val="60A2A8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color w:val="00000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6DA81A47"/>
    <w:multiLevelType w:val="multilevel"/>
    <w:tmpl w:val="0000000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8" w15:restartNumberingAfterBreak="0">
    <w:nsid w:val="75EF343A"/>
    <w:multiLevelType w:val="hybridMultilevel"/>
    <w:tmpl w:val="A60C9E1E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8"/>
  </w:num>
  <w:num w:numId="8">
    <w:abstractNumId w:val="6"/>
  </w:num>
  <w:num w:numId="9">
    <w:abstractNumId w:val="14"/>
  </w:num>
  <w:num w:numId="10">
    <w:abstractNumId w:val="16"/>
  </w:num>
  <w:num w:numId="11">
    <w:abstractNumId w:val="17"/>
  </w:num>
  <w:num w:numId="12">
    <w:abstractNumId w:val="7"/>
  </w:num>
  <w:num w:numId="13">
    <w:abstractNumId w:val="18"/>
  </w:num>
  <w:num w:numId="14">
    <w:abstractNumId w:val="12"/>
  </w:num>
  <w:num w:numId="15">
    <w:abstractNumId w:val="13"/>
  </w:num>
  <w:num w:numId="16">
    <w:abstractNumId w:val="9"/>
  </w:num>
  <w:num w:numId="17">
    <w:abstractNumId w:val="15"/>
  </w:num>
  <w:num w:numId="18">
    <w:abstractNumId w:val="10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F2A"/>
    <w:rsid w:val="00012339"/>
    <w:rsid w:val="000848C6"/>
    <w:rsid w:val="000A6468"/>
    <w:rsid w:val="000A66B5"/>
    <w:rsid w:val="000B5070"/>
    <w:rsid w:val="0012750E"/>
    <w:rsid w:val="00146D34"/>
    <w:rsid w:val="001568A7"/>
    <w:rsid w:val="00173112"/>
    <w:rsid w:val="00176540"/>
    <w:rsid w:val="00181221"/>
    <w:rsid w:val="001C4682"/>
    <w:rsid w:val="001D4DD0"/>
    <w:rsid w:val="001F5EF3"/>
    <w:rsid w:val="00202DD1"/>
    <w:rsid w:val="00203CF1"/>
    <w:rsid w:val="00210565"/>
    <w:rsid w:val="00222B66"/>
    <w:rsid w:val="002270BA"/>
    <w:rsid w:val="00250C64"/>
    <w:rsid w:val="00264422"/>
    <w:rsid w:val="002663FC"/>
    <w:rsid w:val="00270142"/>
    <w:rsid w:val="00272964"/>
    <w:rsid w:val="0028797C"/>
    <w:rsid w:val="00293D37"/>
    <w:rsid w:val="002A36F1"/>
    <w:rsid w:val="002C5583"/>
    <w:rsid w:val="002F30F1"/>
    <w:rsid w:val="00312D65"/>
    <w:rsid w:val="00323A5D"/>
    <w:rsid w:val="00334DF9"/>
    <w:rsid w:val="003636E9"/>
    <w:rsid w:val="00394E76"/>
    <w:rsid w:val="003A0655"/>
    <w:rsid w:val="003A2D78"/>
    <w:rsid w:val="003B05EC"/>
    <w:rsid w:val="003D45FC"/>
    <w:rsid w:val="003D7FD1"/>
    <w:rsid w:val="004065F1"/>
    <w:rsid w:val="004074B5"/>
    <w:rsid w:val="00417472"/>
    <w:rsid w:val="0043248D"/>
    <w:rsid w:val="00433B36"/>
    <w:rsid w:val="004421A9"/>
    <w:rsid w:val="004453E8"/>
    <w:rsid w:val="0047263A"/>
    <w:rsid w:val="00473F45"/>
    <w:rsid w:val="0049425C"/>
    <w:rsid w:val="004B67AE"/>
    <w:rsid w:val="004D7BB5"/>
    <w:rsid w:val="004E0AF0"/>
    <w:rsid w:val="004F0AC0"/>
    <w:rsid w:val="004F228C"/>
    <w:rsid w:val="005041CC"/>
    <w:rsid w:val="00506BB3"/>
    <w:rsid w:val="0052623A"/>
    <w:rsid w:val="00533728"/>
    <w:rsid w:val="0053695D"/>
    <w:rsid w:val="00541C9B"/>
    <w:rsid w:val="005463D0"/>
    <w:rsid w:val="0055051E"/>
    <w:rsid w:val="00555062"/>
    <w:rsid w:val="00581FBC"/>
    <w:rsid w:val="005C0DFF"/>
    <w:rsid w:val="005D23C8"/>
    <w:rsid w:val="005D62D9"/>
    <w:rsid w:val="00636E26"/>
    <w:rsid w:val="0064698E"/>
    <w:rsid w:val="00650278"/>
    <w:rsid w:val="00663DAF"/>
    <w:rsid w:val="00675C7F"/>
    <w:rsid w:val="006B0ECC"/>
    <w:rsid w:val="006B42D5"/>
    <w:rsid w:val="006E060D"/>
    <w:rsid w:val="006F6871"/>
    <w:rsid w:val="00723C29"/>
    <w:rsid w:val="0073073B"/>
    <w:rsid w:val="0073712D"/>
    <w:rsid w:val="007474C5"/>
    <w:rsid w:val="00773507"/>
    <w:rsid w:val="00783CCB"/>
    <w:rsid w:val="007A178D"/>
    <w:rsid w:val="007C184C"/>
    <w:rsid w:val="007F3242"/>
    <w:rsid w:val="007F6C42"/>
    <w:rsid w:val="0080518C"/>
    <w:rsid w:val="00815779"/>
    <w:rsid w:val="008311A8"/>
    <w:rsid w:val="008353AB"/>
    <w:rsid w:val="0088368D"/>
    <w:rsid w:val="008A0ED5"/>
    <w:rsid w:val="008D679D"/>
    <w:rsid w:val="008E3121"/>
    <w:rsid w:val="008F3487"/>
    <w:rsid w:val="008F69F2"/>
    <w:rsid w:val="009118D7"/>
    <w:rsid w:val="00930790"/>
    <w:rsid w:val="009612E2"/>
    <w:rsid w:val="009746DA"/>
    <w:rsid w:val="00990B53"/>
    <w:rsid w:val="009B7D5D"/>
    <w:rsid w:val="009D4D74"/>
    <w:rsid w:val="009D65C2"/>
    <w:rsid w:val="009E4C9E"/>
    <w:rsid w:val="009F10AF"/>
    <w:rsid w:val="009F2537"/>
    <w:rsid w:val="009F3EEC"/>
    <w:rsid w:val="009F5DC2"/>
    <w:rsid w:val="00A06A87"/>
    <w:rsid w:val="00A23475"/>
    <w:rsid w:val="00A30910"/>
    <w:rsid w:val="00A33283"/>
    <w:rsid w:val="00A462C5"/>
    <w:rsid w:val="00A54211"/>
    <w:rsid w:val="00A8676B"/>
    <w:rsid w:val="00A86A2C"/>
    <w:rsid w:val="00A93CA1"/>
    <w:rsid w:val="00A97720"/>
    <w:rsid w:val="00AB1F2A"/>
    <w:rsid w:val="00AC045C"/>
    <w:rsid w:val="00AC05D9"/>
    <w:rsid w:val="00AC790B"/>
    <w:rsid w:val="00AD38DB"/>
    <w:rsid w:val="00AE0CD9"/>
    <w:rsid w:val="00AF0FEA"/>
    <w:rsid w:val="00AF76CB"/>
    <w:rsid w:val="00B02461"/>
    <w:rsid w:val="00B20324"/>
    <w:rsid w:val="00B24208"/>
    <w:rsid w:val="00B47B9C"/>
    <w:rsid w:val="00B5560E"/>
    <w:rsid w:val="00B5605C"/>
    <w:rsid w:val="00B63E64"/>
    <w:rsid w:val="00B64655"/>
    <w:rsid w:val="00B94061"/>
    <w:rsid w:val="00BA203A"/>
    <w:rsid w:val="00BA25AA"/>
    <w:rsid w:val="00BA789A"/>
    <w:rsid w:val="00BB4173"/>
    <w:rsid w:val="00BC19E4"/>
    <w:rsid w:val="00BC1A72"/>
    <w:rsid w:val="00BC1C23"/>
    <w:rsid w:val="00BE32EC"/>
    <w:rsid w:val="00BF3E45"/>
    <w:rsid w:val="00C027F7"/>
    <w:rsid w:val="00C15A32"/>
    <w:rsid w:val="00C54C8C"/>
    <w:rsid w:val="00C60BCB"/>
    <w:rsid w:val="00C765CD"/>
    <w:rsid w:val="00CA1956"/>
    <w:rsid w:val="00CB049A"/>
    <w:rsid w:val="00CB7C51"/>
    <w:rsid w:val="00CD7886"/>
    <w:rsid w:val="00CF4ADA"/>
    <w:rsid w:val="00CF5481"/>
    <w:rsid w:val="00D25835"/>
    <w:rsid w:val="00D31DA2"/>
    <w:rsid w:val="00D41F35"/>
    <w:rsid w:val="00D50FC6"/>
    <w:rsid w:val="00D5665D"/>
    <w:rsid w:val="00D767E9"/>
    <w:rsid w:val="00D94B06"/>
    <w:rsid w:val="00DA6F3E"/>
    <w:rsid w:val="00DB4A67"/>
    <w:rsid w:val="00DC6B4C"/>
    <w:rsid w:val="00DD4C85"/>
    <w:rsid w:val="00DD57D9"/>
    <w:rsid w:val="00DE3F38"/>
    <w:rsid w:val="00DE4965"/>
    <w:rsid w:val="00E171BF"/>
    <w:rsid w:val="00E203B9"/>
    <w:rsid w:val="00E250CE"/>
    <w:rsid w:val="00E430D3"/>
    <w:rsid w:val="00E53AAA"/>
    <w:rsid w:val="00E619BC"/>
    <w:rsid w:val="00E6645B"/>
    <w:rsid w:val="00EA6C19"/>
    <w:rsid w:val="00EB2BE1"/>
    <w:rsid w:val="00EC0A5E"/>
    <w:rsid w:val="00EC4C0B"/>
    <w:rsid w:val="00ED04A1"/>
    <w:rsid w:val="00ED1418"/>
    <w:rsid w:val="00EE75E9"/>
    <w:rsid w:val="00EF2F7B"/>
    <w:rsid w:val="00EF4513"/>
    <w:rsid w:val="00EF5FD9"/>
    <w:rsid w:val="00EF60C6"/>
    <w:rsid w:val="00F25459"/>
    <w:rsid w:val="00F35D1A"/>
    <w:rsid w:val="00F366EB"/>
    <w:rsid w:val="00F37B24"/>
    <w:rsid w:val="00F51BE4"/>
    <w:rsid w:val="00F7378D"/>
    <w:rsid w:val="00F73A80"/>
    <w:rsid w:val="00F75165"/>
    <w:rsid w:val="00F8105B"/>
    <w:rsid w:val="00F9253F"/>
    <w:rsid w:val="00FA7D93"/>
    <w:rsid w:val="00FB24F2"/>
    <w:rsid w:val="00FB2921"/>
    <w:rsid w:val="00FD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D366B4"/>
  <w15:chartTrackingRefBased/>
  <w15:docId w15:val="{9E4309F7-A278-498A-8139-2B08055B6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9118D7"/>
    <w:pPr>
      <w:widowControl w:val="0"/>
      <w:suppressAutoHyphens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Ttulo1">
    <w:name w:val="heading 1"/>
    <w:basedOn w:val="Normal"/>
    <w:next w:val="Normal"/>
    <w:link w:val="Ttulo1Car"/>
    <w:qFormat/>
    <w:rsid w:val="009118D7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9118D7"/>
    <w:pPr>
      <w:numPr>
        <w:ilvl w:val="1"/>
      </w:numPr>
      <w:tabs>
        <w:tab w:val="left" w:pos="360"/>
      </w:tabs>
      <w:outlineLvl w:val="1"/>
    </w:pPr>
    <w:rPr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118D7"/>
    <w:rPr>
      <w:rFonts w:ascii="Arial" w:eastAsia="Times New Roman" w:hAnsi="Arial" w:cs="Times New Roman"/>
      <w:b/>
      <w:sz w:val="24"/>
      <w:szCs w:val="20"/>
      <w:lang w:eastAsia="ar-SA"/>
    </w:rPr>
  </w:style>
  <w:style w:type="character" w:customStyle="1" w:styleId="Ttulo2Car">
    <w:name w:val="Título 2 Car"/>
    <w:basedOn w:val="Fuentedeprrafopredeter"/>
    <w:link w:val="Ttulo2"/>
    <w:rsid w:val="009118D7"/>
    <w:rPr>
      <w:rFonts w:ascii="Arial" w:eastAsia="Times New Roman" w:hAnsi="Arial" w:cs="Times New Roman"/>
      <w:b/>
      <w:sz w:val="20"/>
      <w:szCs w:val="20"/>
      <w:lang w:eastAsia="ar-SA"/>
    </w:rPr>
  </w:style>
  <w:style w:type="paragraph" w:customStyle="1" w:styleId="a">
    <w:basedOn w:val="Normal"/>
    <w:next w:val="Normal"/>
    <w:qFormat/>
    <w:rsid w:val="009118D7"/>
    <w:pPr>
      <w:spacing w:line="240" w:lineRule="auto"/>
      <w:jc w:val="center"/>
    </w:pPr>
    <w:rPr>
      <w:rFonts w:ascii="Arial" w:hAnsi="Arial"/>
      <w:b/>
      <w:sz w:val="36"/>
      <w:lang w:val="x-none"/>
    </w:rPr>
  </w:style>
  <w:style w:type="paragraph" w:styleId="Encabezado">
    <w:name w:val="header"/>
    <w:basedOn w:val="Normal"/>
    <w:link w:val="EncabezadoCar"/>
    <w:rsid w:val="009118D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9118D7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Piedepgina">
    <w:name w:val="footer"/>
    <w:basedOn w:val="Normal"/>
    <w:link w:val="PiedepginaCar"/>
    <w:rsid w:val="009118D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rsid w:val="009118D7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Tabletext">
    <w:name w:val="Tabletext"/>
    <w:basedOn w:val="Normal"/>
    <w:rsid w:val="009118D7"/>
    <w:pPr>
      <w:keepLines/>
      <w:spacing w:after="120"/>
    </w:pPr>
  </w:style>
  <w:style w:type="paragraph" w:styleId="Prrafodelista">
    <w:name w:val="List Paragraph"/>
    <w:basedOn w:val="Normal"/>
    <w:uiPriority w:val="34"/>
    <w:qFormat/>
    <w:rsid w:val="009118D7"/>
    <w:pPr>
      <w:ind w:left="720"/>
    </w:pPr>
    <w:rPr>
      <w:rFonts w:ascii="Arial" w:hAnsi="Arial" w:cs="Arial"/>
      <w:lang w:val="es-ES"/>
    </w:rPr>
  </w:style>
  <w:style w:type="paragraph" w:customStyle="1" w:styleId="Titulo2">
    <w:name w:val="Titulo 2"/>
    <w:basedOn w:val="Normal"/>
    <w:rsid w:val="009118D7"/>
    <w:pPr>
      <w:numPr>
        <w:numId w:val="3"/>
      </w:numPr>
      <w:jc w:val="both"/>
    </w:pPr>
    <w:rPr>
      <w:rFonts w:ascii="Arial" w:hAnsi="Arial" w:cs="Arial"/>
      <w:b/>
      <w:lang w:val="es-ES"/>
    </w:rPr>
  </w:style>
  <w:style w:type="character" w:customStyle="1" w:styleId="TtuloCar">
    <w:name w:val="Título Car"/>
    <w:link w:val="Ttulo"/>
    <w:rsid w:val="009118D7"/>
    <w:rPr>
      <w:rFonts w:ascii="Arial" w:hAnsi="Arial"/>
      <w:b/>
      <w:sz w:val="36"/>
      <w:lang w:eastAsia="ar-SA"/>
    </w:rPr>
  </w:style>
  <w:style w:type="paragraph" w:styleId="Ttulo">
    <w:name w:val="Title"/>
    <w:basedOn w:val="Normal"/>
    <w:next w:val="Normal"/>
    <w:link w:val="TtuloCar"/>
    <w:qFormat/>
    <w:rsid w:val="009118D7"/>
    <w:pPr>
      <w:spacing w:line="240" w:lineRule="auto"/>
      <w:contextualSpacing/>
    </w:pPr>
    <w:rPr>
      <w:rFonts w:ascii="Arial" w:eastAsiaTheme="minorHAnsi" w:hAnsi="Arial" w:cstheme="minorBidi"/>
      <w:b/>
      <w:sz w:val="36"/>
      <w:szCs w:val="22"/>
    </w:rPr>
  </w:style>
  <w:style w:type="character" w:customStyle="1" w:styleId="PuestoCar">
    <w:name w:val="Puesto Car"/>
    <w:basedOn w:val="Fuentedeprrafopredeter"/>
    <w:uiPriority w:val="10"/>
    <w:rsid w:val="009118D7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90B5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0B53"/>
    <w:rPr>
      <w:rFonts w:ascii="Segoe UI" w:eastAsia="Times New Roman" w:hAnsi="Segoe UI" w:cs="Segoe UI"/>
      <w:sz w:val="18"/>
      <w:szCs w:val="18"/>
      <w:lang w:eastAsia="ar-SA"/>
    </w:rPr>
  </w:style>
  <w:style w:type="character" w:styleId="Refdecomentario">
    <w:name w:val="annotation reference"/>
    <w:basedOn w:val="Fuentedeprrafopredeter"/>
    <w:uiPriority w:val="99"/>
    <w:semiHidden/>
    <w:unhideWhenUsed/>
    <w:rsid w:val="00EF60C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F60C6"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F60C6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F60C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F60C6"/>
    <w:rPr>
      <w:rFonts w:ascii="Times New Roman" w:eastAsia="Times New Roman" w:hAnsi="Times New Roman" w:cs="Times New Roman"/>
      <w:b/>
      <w:bCs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7E78B-DA95-4C3C-9FAE-A7588E707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13</Pages>
  <Words>1085</Words>
  <Characters>5968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</dc:creator>
  <cp:keywords/>
  <dc:description/>
  <cp:lastModifiedBy>Diana Patricia Ramírez López</cp:lastModifiedBy>
  <cp:revision>227</cp:revision>
  <dcterms:created xsi:type="dcterms:W3CDTF">2017-02-02T22:18:00Z</dcterms:created>
  <dcterms:modified xsi:type="dcterms:W3CDTF">2017-02-07T04:19:00Z</dcterms:modified>
</cp:coreProperties>
</file>